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r="http://schemas.openxmlformats.org/officeDocument/2006/relationships" xmlns:w="http://schemas.openxmlformats.org/wordprocessingml/2006/main" xmlns:w14="http://schemas.microsoft.com/office/word/2010/wordml" ns1:Ignorable="w14 w15 w16se w16cid w16 w16cex w16sdtdh w16sdtfl w16du wp14">
  <w:background w:color="FFFFFF"/>
  <w:body>
    <w:p w14:paraId="3D7EB780" w14:textId="77777777" w:rsidR="00BC0635" w:rsidRDefault="00C52516">
      <w:pPr>
        <w:pStyle w:val="divonlyName"/>
        <w:pBdr>
          <w:top w:val="single" w:sz="8" w:space="0" w:color="000000"/>
          <w:bottom w:val="none" w:sz="0" w:space="1" w:color="auto"/>
        </w:pBdr>
        <w:spacing w:after="240" w:line="720" w:lineRule="atLeast"/>
        <w:jc w:val="center"/>
        <w:rPr>
          <w:b/>
          <w:bCs/>
          <w:smallCaps/>
          <w:color w:val="000000"/>
          <w:sz w:val="48"/>
          <w:szCs w:val="48"/>
        </w:rPr>
      </w:pPr>
      <w:r>
        <w:rPr>
          <w:rStyle w:val="span"/>
          <w:b/>
          <w:bCs/>
          <w:smallCaps/>
          <w:color w:val="000000"/>
          <w:sz w:val="48"/>
          <w:szCs w:val="48"/>
        </w:rPr>
        <w:t>Yeswanth</w:t>
      </w:r>
      <w:r>
        <w:rPr>
          <w:b/>
          <w:bCs/>
          <w:smallCaps/>
          <w:color w:val="000000"/>
          <w:sz w:val="48"/>
          <w:szCs w:val="48"/>
        </w:rPr>
        <w:t xml:space="preserve"> </w:t>
      </w:r>
      <w:r>
        <w:rPr>
          <w:rStyle w:val="span"/>
          <w:b/>
          <w:bCs/>
          <w:smallCaps/>
          <w:color w:val="000000"/>
          <w:sz w:val="48"/>
          <w:szCs w:val="48"/>
        </w:rPr>
        <w:t>Palle</w:t>
      </w:r>
    </w:p>
    <w:p w14:paraId="41528729" w14:textId="77777777" w:rsidR="00BC0635" w:rsidRDefault="00C52516">
      <w:pPr>
        <w:pStyle w:val="divdocumentdivlowerborderupper"/>
        <w:spacing w:after="10"/>
      </w:pPr>
      <w:r>
        <w:t> </w:t>
      </w:r>
    </w:p>
    <w:p w14:paraId="16180BAF" w14:textId="77777777" w:rsidR="00BC0635" w:rsidRDefault="00C52516">
      <w:pPr>
        <w:pStyle w:val="divdocumentdivlowerborder"/>
      </w:pPr>
      <w:r>
        <w:t> </w:t>
      </w:r>
    </w:p>
    <w:p w14:paraId="3384FF9B" w14:textId="77777777" w:rsidR="00BC0635" w:rsidRDefault="00C52516">
      <w:pPr>
        <w:pStyle w:val="div"/>
        <w:spacing w:line="0" w:lineRule="atLeast"/>
        <w:rPr>
          <w:sz w:val="0"/>
          <w:szCs w:val="0"/>
        </w:rPr>
      </w:pPr>
      <w:r>
        <w:rPr>
          <w:sz w:val="0"/>
          <w:szCs w:val="0"/>
        </w:rPr>
        <w:t> </w:t>
      </w:r>
    </w:p>
    <w:p w14:paraId="104EBEA5" w14:textId="080AE2CC" w:rsidR="00BC0635" w:rsidRDefault="00C52516">
      <w:pPr>
        <w:spacing w:line="340" w:lineRule="atLeast"/>
        <w:jc w:val="center"/>
        <w:rPr>
          <w:rStyle w:val="span"/>
          <w:sz w:val="22"/>
          <w:szCs w:val="22"/>
        </w:rPr>
      </w:pPr>
      <w:r>
        <w:rPr>
          <w:rStyle w:val="span"/>
          <w:sz w:val="22"/>
          <w:szCs w:val="22"/>
        </w:rPr>
        <w:t> </w:t>
      </w:r>
      <w:r>
        <w:rPr>
          <w:rStyle w:val="documentzipsuffix"/>
          <w:sz w:val="22"/>
          <w:szCs w:val="22"/>
        </w:rPr>
        <w:t xml:space="preserve"> </w:t>
      </w:r>
      <w:r>
        <w:rPr>
          <w:rStyle w:val="span"/>
          <w:vanish/>
          <w:sz w:val="22"/>
          <w:szCs w:val="22"/>
        </w:rPr>
        <w:t> </w:t>
      </w:r>
      <w:r>
        <w:rPr>
          <w:rStyle w:val="documentzipprefix"/>
          <w:sz w:val="22"/>
          <w:szCs w:val="22"/>
        </w:rPr>
        <w:t xml:space="preserve"> </w:t>
      </w:r>
      <w:r w:rsidR="006720FC">
        <w:rPr>
          <w:rStyle w:val="span"/>
          <w:sz w:val="22"/>
          <w:szCs w:val="22"/>
        </w:rPr>
        <w:t>Reading</w:t>
      </w:r>
      <w:r>
        <w:rPr>
          <w:rStyle w:val="span"/>
          <w:sz w:val="22"/>
          <w:szCs w:val="22"/>
        </w:rPr>
        <w:t xml:space="preserve">, PA </w:t>
      </w:r>
      <w:r w:rsidR="006720FC">
        <w:rPr>
          <w:rStyle w:val="span"/>
          <w:sz w:val="22"/>
          <w:szCs w:val="22"/>
        </w:rPr>
        <w:t>19606</w:t>
      </w:r>
      <w:r>
        <w:rPr>
          <w:rStyle w:val="divdocumentdivaddressli"/>
          <w:sz w:val="22"/>
          <w:szCs w:val="22"/>
        </w:rPr>
        <w:t xml:space="preserve"> </w:t>
      </w:r>
      <w:r>
        <w:rPr>
          <w:rStyle w:val="documentbullet"/>
          <w:sz w:val="22"/>
          <w:szCs w:val="22"/>
        </w:rPr>
        <w:t>♦</w:t>
      </w:r>
      <w:r>
        <w:rPr>
          <w:rStyle w:val="divdocumentdivaddressli"/>
          <w:sz w:val="22"/>
          <w:szCs w:val="22"/>
        </w:rPr>
        <w:t xml:space="preserve"> </w:t>
      </w:r>
      <w:r>
        <w:rPr>
          <w:rStyle w:val="span"/>
          <w:sz w:val="22"/>
          <w:szCs w:val="22"/>
        </w:rPr>
        <w:t>(845) 464-8520</w:t>
      </w:r>
      <w:r>
        <w:rPr>
          <w:sz w:val="22"/>
          <w:szCs w:val="22"/>
        </w:rPr>
        <w:t xml:space="preserve"> </w:t>
      </w:r>
      <w:r>
        <w:rPr>
          <w:rStyle w:val="documentbullet"/>
          <w:sz w:val="22"/>
          <w:szCs w:val="22"/>
        </w:rPr>
        <w:t>♦</w:t>
      </w:r>
      <w:r>
        <w:rPr>
          <w:rStyle w:val="divdocumentdivaddressli"/>
          <w:sz w:val="22"/>
          <w:szCs w:val="22"/>
        </w:rPr>
        <w:t xml:space="preserve"> </w:t>
      </w:r>
      <w:r>
        <w:rPr>
          <w:rStyle w:val="span"/>
          <w:sz w:val="22"/>
          <w:szCs w:val="22"/>
        </w:rPr>
        <w:t>kumaryeswanth11@gmail.com</w:t>
      </w:r>
    </w:p>
    <w:p w14:paraId="B21A11C2" w14:textId="77777777" w:rsidR="00BC0635" w:rsidRDefault="00C52516">
      <w:pPr>
        <w:spacing w:before="40" w:line="340" w:lineRule="atLeast"/>
        <w:jc w:val="center"/>
        <w:rPr>
          <w:rStyle w:val="span"/>
          <w:sz w:val="22"/>
          <w:szCs w:val="22"/>
        </w:rPr>
      </w:pPr>
      <w:r>
        <w:rPr>
          <w:rStyle w:val="span"/>
          <w:sz w:val="22"/>
          <w:szCs w:val="22"/>
        </w:rPr>
        <w:t>linkedin.com/in/yeswanth-palle-b98b04143</w:t>
      </w:r>
      <w:r>
        <w:rPr>
          <w:rStyle w:val="documentbullet"/>
          <w:sz w:val="22"/>
          <w:szCs w:val="22"/>
        </w:rPr>
        <w:t> ♦ </w:t>
      </w:r>
      <w:r>
        <w:rPr>
          <w:rStyle w:val="span"/>
          <w:sz w:val="22"/>
          <w:szCs w:val="22"/>
        </w:rPr>
        <w:t>ypalle-dev.github.io/ypalle-profile</w:t>
      </w:r>
    </w:p>
    <w:p w14:paraId="37F4718B" w14:textId="77777777" w:rsidR="00BC0635" w:rsidRDefault="00BC0635">
      <w:pPr>
        <w:pStyle w:val="div"/>
        <w:spacing w:line="200" w:lineRule="exact"/>
        <w:jc w:val="center"/>
        <w:rPr>
          <w:sz w:val="14"/>
          <w:szCs w:val="14"/>
        </w:rPr>
      </w:pPr>
    </w:p>
    <w:p w14:paraId="37B4C4C7" w14:textId="77777777" w:rsidR="00BC0635" w:rsidRDefault="00C52516">
      <w:pPr>
        <w:pStyle w:val="divdocumentdivheading"/>
        <w:tabs>
          <w:tab w:val="left" w:pos="3506"/>
          <w:tab w:val="left" w:pos="10560"/>
        </w:tabs>
        <w:spacing w:before="240" w:line="360" w:lineRule="atLeast"/>
        <w:jc w:val="center"/>
        <w:rPr>
          <w:smallCaps/>
        </w:rPr>
      </w:pPr>
      <w:r>
        <w:rPr>
          <w:smallCaps/>
        </w:rPr>
        <w:t xml:space="preserve"> </w:t>
      </w:r>
      <w:r>
        <w:rPr>
          <w:strike/>
          <w:color w:val="000000"/>
          <w:sz w:val="32"/>
        </w:rPr>
        <w:tab/>
      </w:r>
      <w:r>
        <w:rPr>
          <w:rStyle w:val="divdocumentdivsectiontitle"/>
          <w:smallCaps/>
          <w:shd w:val="clear" w:color="auto" w:fill="FFFFFF"/>
        </w:rPr>
        <w:t xml:space="preserve">   Professional Summary   </w:t>
      </w:r>
      <w:r>
        <w:rPr>
          <w:strike/>
          <w:color w:val="000000"/>
          <w:sz w:val="32"/>
        </w:rPr>
        <w:tab/>
      </w:r>
    </w:p>
    <w:p w14:paraId="5F72F8A9" w14:textId="77777777" w:rsidR="006720FC" w:rsidRDefault="006720FC">
      <w:pPr>
        <w:pStyle w:val="p"/>
        <w:spacing w:line="360" w:lineRule="atLeast"/>
      </w:pPr>
    </w:p>
    <w:p w14:paraId="7EB3CCCF" w14:textId="7BCB9BA5" w:rsidR="006720FC" w:rsidRDefault="006720FC">
      <w:pPr>
        <w:pStyle w:val="p"/>
        <w:spacing w:line="360" w:lineRule="atLeast"/>
      </w:pPr>
      <w:r w:rsidRPr="006720FC">
        <w:t>Senior Forward Deployed Engineer with 8+ years of experience designing scalable data platforms, cloud solutions, and enterprise applications in healthcare and life sciences. Owns client engagements from requirements and architecture through production support for Dynamics 365 UI, adapter services, and Dataverse. Built Azure DevOps pipelines now used by many downstream teams. Expertise in Spark, Databricks, Azure, and Microsoft Power Platform, with a Master’s degree focused on Data Analytics and Business Intelligence from Marist University.</w:t>
      </w:r>
    </w:p>
    <w:p w14:paraId="3ADC3F9F" w14:textId="312FE0EC" w:rsidR="00BC0635" w:rsidRDefault="00C52516">
      <w:pPr>
        <w:pStyle w:val="divdocumentdivheading"/>
        <w:tabs>
          <w:tab w:val="left" w:pos="3930"/>
          <w:tab w:val="left" w:pos="10560"/>
        </w:tabs>
        <w:spacing w:before="240" w:line="360" w:lineRule="atLeast"/>
        <w:jc w:val="center"/>
        <w:rPr>
          <w:smallCaps/>
        </w:rPr>
      </w:pPr>
      <w:bookmarkStart w:id="0" w:name="OLE_LINK2"/>
      <w:r>
        <w:rPr>
          <w:smallCaps/>
        </w:rPr>
        <w:t xml:space="preserve"> </w:t>
      </w:r>
      <w:r>
        <w:rPr>
          <w:strike/>
          <w:color w:val="000000"/>
          <w:sz w:val="32"/>
        </w:rPr>
        <w:tab/>
      </w:r>
      <w:r>
        <w:rPr>
          <w:rStyle w:val="divdocumentdivsectiontitle"/>
          <w:smallCaps/>
          <w:shd w:val="clear" w:color="auto" w:fill="FFFFFF"/>
        </w:rPr>
        <w:t xml:space="preserve">   </w:t>
      </w:r>
      <w:r w:rsidR="006720FC">
        <w:rPr>
          <w:rStyle w:val="divdocumentdivsectiontitle"/>
          <w:smallCaps/>
          <w:shd w:val="clear" w:color="auto" w:fill="FFFFFF"/>
        </w:rPr>
        <w:t xml:space="preserve">Technical </w:t>
      </w:r>
      <w:r>
        <w:rPr>
          <w:rStyle w:val="divdocumentdivsectiontitle"/>
          <w:smallCaps/>
          <w:shd w:val="clear" w:color="auto" w:fill="FFFFFF"/>
        </w:rPr>
        <w:t xml:space="preserve">Skills   </w:t>
      </w:r>
      <w:r>
        <w:rPr>
          <w:strike/>
          <w:color w:val="000000"/>
          <w:sz w:val="32"/>
        </w:rPr>
        <w:tab/>
      </w:r>
    </w:p>
    <w:tbl>
      <w:tblPr>
        <w:tblStyle w:val="divdocumenttable"/>
        <w:tblW w:w="10565" w:type="dxa"/>
        <w:tblLayout w:type="fixed"/>
        <w:tblCellMar>
          <w:left w:w="0" w:type="dxa"/>
          <w:right w:w="0" w:type="dxa"/>
        </w:tblCellMar>
        <w:tblLook w:val="05E0" w:firstRow="1" w:lastRow="1" w:firstColumn="1" w:lastColumn="1" w:noHBand="0" w:noVBand="1"/>
      </w:tblPr>
      <w:tblGrid>
        <w:gridCol w:w="10530"/>
        <w:gridCol w:w="35"/>
      </w:tblGrid>
      <w:tr w:rsidR="00BC0635" w14:paraId="224AE3DE" w14:textId="77777777" w:rsidTr="006720FC">
        <w:tc>
          <w:tcPr>
            <w:tcW w:w="10530" w:type="dxa"/>
            <w:tcMar>
              <w:top w:w="5" w:type="dxa"/>
              <w:left w:w="5" w:type="dxa"/>
              <w:bottom w:w="5" w:type="dxa"/>
              <w:right w:w="5" w:type="dxa"/>
            </w:tcMar>
            <w:hideMark/>
          </w:tcPr>
          <w:p w14:paraId="3C1A1DC4" w14:textId="77777777" w:rsidR="006720FC" w:rsidRDefault="006720FC" w:rsidP="006720FC">
            <w:pPr>
              <w:pStyle w:val="divdocumentulli"/>
              <w:spacing w:line="360" w:lineRule="atLeast"/>
            </w:pPr>
          </w:p>
          <w:p w14:paraId="35FE4D7F" w14:textId="27567F4A" w:rsidR="006720FC" w:rsidRDefault="006720FC" w:rsidP="00B37F46">
            <w:pPr>
              <w:pStyle w:val="divdocumentulli"/>
              <w:numPr>
                <w:ilvl w:val="0"/>
                <w:numId w:val="1"/>
              </w:numPr>
              <w:spacing w:line="360" w:lineRule="atLeast"/>
            </w:pPr>
            <w:r>
              <w:t>Cloud &amp; Data Platforms:</w:t>
            </w:r>
            <w:r>
              <w:t xml:space="preserve"> </w:t>
            </w:r>
            <w:r>
              <w:t>Azure, Databricks, Hadoop (HDFS, YARN), Apache Spark</w:t>
            </w:r>
          </w:p>
          <w:p w14:paraId="31555308" w14:textId="506ED1AA" w:rsidR="006720FC" w:rsidRDefault="006720FC" w:rsidP="00B37F46">
            <w:pPr>
              <w:pStyle w:val="divdocumentulli"/>
              <w:numPr>
                <w:ilvl w:val="0"/>
                <w:numId w:val="1"/>
              </w:numPr>
              <w:spacing w:line="360" w:lineRule="atLeast"/>
            </w:pPr>
            <w:r>
              <w:t>Data Engineering &amp; Processing:</w:t>
            </w:r>
            <w:r>
              <w:t xml:space="preserve"> </w:t>
            </w:r>
            <w:r>
              <w:t>Spark (Core, SQL), Hive, Impala, Sqoop, Airflow</w:t>
            </w:r>
          </w:p>
          <w:p w14:paraId="4B410129" w14:textId="5F28615B" w:rsidR="006720FC" w:rsidRDefault="006720FC" w:rsidP="00B37F46">
            <w:pPr>
              <w:pStyle w:val="divdocumentulli"/>
              <w:numPr>
                <w:ilvl w:val="0"/>
                <w:numId w:val="1"/>
              </w:numPr>
              <w:spacing w:line="360" w:lineRule="atLeast"/>
            </w:pPr>
            <w:r>
              <w:t>Power Platform &amp; Dynamics 365:</w:t>
            </w:r>
            <w:r>
              <w:t xml:space="preserve"> </w:t>
            </w:r>
            <w:r>
              <w:t>Dynamics 365, Dataverse, Model-Driven Apps, Power Apps, Power Automate, PCF, Custom Connectors, Solution ALM</w:t>
            </w:r>
          </w:p>
          <w:p w14:paraId="1AFCE416" w14:textId="21B99DA3" w:rsidR="006720FC" w:rsidRDefault="006720FC" w:rsidP="00B37F46">
            <w:pPr>
              <w:pStyle w:val="divdocumentulli"/>
              <w:numPr>
                <w:ilvl w:val="0"/>
                <w:numId w:val="1"/>
              </w:numPr>
              <w:spacing w:line="360" w:lineRule="atLeast"/>
            </w:pPr>
            <w:r>
              <w:t>DevOps &amp; CI/CD:</w:t>
            </w:r>
            <w:r>
              <w:t xml:space="preserve"> </w:t>
            </w:r>
            <w:r>
              <w:t>Azure DevOps, Jenkins, Git, Docker, CI/CD Pipelines</w:t>
            </w:r>
          </w:p>
          <w:p w14:paraId="7570E01A" w14:textId="446A7399" w:rsidR="006720FC" w:rsidRDefault="006720FC" w:rsidP="00B37F46">
            <w:pPr>
              <w:pStyle w:val="divdocumentulli"/>
              <w:numPr>
                <w:ilvl w:val="0"/>
                <w:numId w:val="1"/>
              </w:numPr>
              <w:spacing w:line="360" w:lineRule="atLeast"/>
            </w:pPr>
            <w:r>
              <w:t>Programming Languages:</w:t>
            </w:r>
            <w:r w:rsidR="00B37F46">
              <w:t xml:space="preserve"> </w:t>
            </w:r>
            <w:r>
              <w:t>Python, Scala, SQL, R, Go, Shell Scripting, Groovy</w:t>
            </w:r>
            <w:r w:rsidR="00B37F46">
              <w:t>, YML</w:t>
            </w:r>
          </w:p>
          <w:p w14:paraId="52917E99" w14:textId="75BF6D63" w:rsidR="006720FC" w:rsidRDefault="006720FC" w:rsidP="00B37F46">
            <w:pPr>
              <w:pStyle w:val="divdocumentulli"/>
              <w:numPr>
                <w:ilvl w:val="0"/>
                <w:numId w:val="1"/>
              </w:numPr>
              <w:spacing w:line="360" w:lineRule="atLeast"/>
            </w:pPr>
            <w:r>
              <w:t>Databases:</w:t>
            </w:r>
            <w:r w:rsidR="00B37F46">
              <w:t xml:space="preserve"> Dataverse, Unity Catalog, </w:t>
            </w:r>
            <w:r>
              <w:t>Oracle, PostgreSQL, MySQL, Hive, HBase</w:t>
            </w:r>
          </w:p>
          <w:p w14:paraId="7D671FE7" w14:textId="284600AF" w:rsidR="00BC0635" w:rsidRDefault="006720FC" w:rsidP="00B37F46">
            <w:pPr>
              <w:pStyle w:val="divdocumentulli"/>
              <w:numPr>
                <w:ilvl w:val="0"/>
                <w:numId w:val="1"/>
              </w:numPr>
              <w:spacing w:line="360" w:lineRule="atLeast"/>
            </w:pPr>
            <w:r>
              <w:t>Tools &amp; Technologies:</w:t>
            </w:r>
            <w:r w:rsidR="00B37F46">
              <w:t xml:space="preserve"> </w:t>
            </w:r>
            <w:r>
              <w:t>Airflow, IntelliJ, PyCharm, Eclipse</w:t>
            </w:r>
          </w:p>
        </w:tc>
        <w:tc>
          <w:tcPr>
            <w:tcW w:w="35" w:type="dxa"/>
            <w:tcBorders>
              <w:left w:val="single" w:sz="8" w:space="0" w:color="FEFDFD"/>
            </w:tcBorders>
            <w:tcMar>
              <w:top w:w="5" w:type="dxa"/>
              <w:left w:w="10" w:type="dxa"/>
              <w:bottom w:w="5" w:type="dxa"/>
              <w:right w:w="5" w:type="dxa"/>
            </w:tcMar>
            <w:hideMark/>
          </w:tcPr>
          <w:p w14:paraId="534BF02D" w14:textId="77777777" w:rsidR="006720FC" w:rsidRDefault="006720FC" w:rsidP="006720FC">
            <w:pPr>
              <w:pStyle w:val="divdocumentulli"/>
              <w:spacing w:line="360" w:lineRule="atLeast"/>
            </w:pPr>
          </w:p>
          <w:p w14:paraId="620D1A09" w14:textId="77777777" w:rsidR="006720FC" w:rsidRDefault="006720FC" w:rsidP="006720FC">
            <w:pPr>
              <w:pStyle w:val="divdocumentulli"/>
              <w:spacing w:line="360" w:lineRule="atLeast"/>
            </w:pPr>
          </w:p>
          <w:p w14:paraId="1DECFF4E" w14:textId="77777777" w:rsidR="006720FC" w:rsidRDefault="006720FC" w:rsidP="006720FC">
            <w:pPr>
              <w:pStyle w:val="divdocumentulli"/>
              <w:spacing w:line="360" w:lineRule="atLeast"/>
            </w:pPr>
          </w:p>
          <w:p w14:paraId="0CF15B5E" w14:textId="77777777" w:rsidR="006720FC" w:rsidRDefault="006720FC" w:rsidP="006720FC">
            <w:pPr>
              <w:pStyle w:val="divdocumentulli"/>
              <w:spacing w:line="360" w:lineRule="atLeast"/>
            </w:pPr>
          </w:p>
        </w:tc>
      </w:tr>
    </w:tbl>
    <w:bookmarkEnd w:id="0"/>
    <w:p w14:paraId="2E147066" w14:textId="77777777" w:rsidR="00BC0635" w:rsidRDefault="00C52516">
      <w:pPr>
        <w:pStyle w:val="divdocumentdivheading"/>
        <w:tabs>
          <w:tab w:val="left" w:pos="4119"/>
          <w:tab w:val="left" w:pos="10560"/>
        </w:tabs>
        <w:spacing w:before="240" w:line="360" w:lineRule="atLeast"/>
        <w:jc w:val="center"/>
        <w:rPr>
          <w:smallCaps/>
        </w:rPr>
      </w:pPr>
      <w:r>
        <w:rPr>
          <w:smallCaps/>
        </w:rPr>
        <w:t xml:space="preserve"> </w:t>
      </w:r>
      <w:r>
        <w:rPr>
          <w:strike/>
          <w:color w:val="000000"/>
          <w:sz w:val="32"/>
        </w:rPr>
        <w:tab/>
      </w:r>
      <w:r>
        <w:rPr>
          <w:rStyle w:val="divdocumentdivsectiontitle"/>
          <w:smallCaps/>
          <w:shd w:val="clear" w:color="auto" w:fill="FFFFFF"/>
        </w:rPr>
        <w:t xml:space="preserve">   Work History   </w:t>
      </w:r>
      <w:r>
        <w:rPr>
          <w:strike/>
          <w:color w:val="000000"/>
          <w:sz w:val="32"/>
        </w:rPr>
        <w:tab/>
      </w:r>
    </w:p>
    <w:p w14:paraId="2FAF0B50" w14:textId="77777777" w:rsidR="00B37F46" w:rsidRDefault="00B37F46" w:rsidP="00032F81">
      <w:pPr>
        <w:pStyle w:val="divdocumentsinglecolumn"/>
        <w:spacing w:line="360" w:lineRule="atLeast"/>
        <w:rPr>
          <w:rStyle w:val="spanjobtitle"/>
        </w:rPr>
      </w:pPr>
    </w:p>
    <w:p w14:paraId="7A6E5BDD" w14:textId="378E002C" w:rsidR="00B37F46" w:rsidRPr="00C05CD5" w:rsidRDefault="00B37F46" w:rsidP="00B37F46">
      <w:pPr>
        <w:pStyle w:val="divdocumentsinglecolumn"/>
        <w:spacing w:line="360" w:lineRule="atLeast"/>
        <w:rPr>
          <w:rStyle w:val="spanjobtitle"/>
          <w:b w:val="0"/>
          <w:bCs w:val="0"/>
          <w:sz w:val="28"/>
          <w:szCs w:val="28"/>
        </w:rPr>
      </w:pPr>
      <w:r w:rsidRPr="00C05CD5">
        <w:rPr>
          <w:rStyle w:val="spanjobtitle"/>
          <w:sz w:val="28"/>
          <w:szCs w:val="28"/>
        </w:rPr>
        <w:t xml:space="preserve">IQVIA </w:t>
      </w:r>
      <w:r w:rsidRPr="00C05CD5">
        <w:rPr>
          <w:rStyle w:val="spanjobtitle"/>
          <w:sz w:val="28"/>
          <w:szCs w:val="28"/>
        </w:rPr>
        <w:t>-</w:t>
      </w:r>
      <w:r w:rsidRPr="00C05CD5">
        <w:rPr>
          <w:rStyle w:val="spanjobtitle"/>
          <w:sz w:val="28"/>
          <w:szCs w:val="28"/>
        </w:rPr>
        <w:t xml:space="preserve"> </w:t>
      </w:r>
      <w:r w:rsidRPr="00C05CD5">
        <w:rPr>
          <w:rStyle w:val="spanjobtitle"/>
          <w:b w:val="0"/>
          <w:bCs w:val="0"/>
          <w:sz w:val="28"/>
          <w:szCs w:val="28"/>
        </w:rPr>
        <w:t>Pennsylvania, USA</w:t>
      </w:r>
    </w:p>
    <w:p w14:paraId="423C43AF" w14:textId="77777777" w:rsidR="00B37F46" w:rsidRPr="00B37F46" w:rsidRDefault="00B37F46" w:rsidP="00B37F46">
      <w:pPr>
        <w:pStyle w:val="divdocumentsinglecolumn"/>
        <w:spacing w:line="360" w:lineRule="atLeast"/>
        <w:rPr>
          <w:rStyle w:val="spanjobtitle"/>
          <w:b w:val="0"/>
          <w:bCs w:val="0"/>
        </w:rPr>
      </w:pPr>
    </w:p>
    <w:p w14:paraId="53B2B45D" w14:textId="1CFD6459" w:rsidR="00B37F46" w:rsidRPr="00C05CD5" w:rsidRDefault="00B37F46" w:rsidP="00B37F46">
      <w:pPr>
        <w:pStyle w:val="divdocumentsinglecolumn"/>
        <w:spacing w:line="360" w:lineRule="atLeast"/>
        <w:rPr>
          <w:rStyle w:val="spanjobtitle"/>
          <w:sz w:val="28"/>
          <w:szCs w:val="28"/>
        </w:rPr>
      </w:pPr>
      <w:r w:rsidRPr="00C05CD5">
        <w:rPr>
          <w:rStyle w:val="spanjobtitle"/>
          <w:sz w:val="28"/>
          <w:szCs w:val="28"/>
        </w:rPr>
        <w:t>Senior Forward Deployed Engineer | Dynamics 365 &amp; Power Platform</w:t>
      </w:r>
    </w:p>
    <w:p w14:paraId="40095C77" w14:textId="60CE2BC2" w:rsidR="00B37F46" w:rsidRPr="00B37F46" w:rsidRDefault="00B37F46" w:rsidP="00B37F46">
      <w:pPr>
        <w:pStyle w:val="divdocumentsinglecolumn"/>
        <w:spacing w:line="360" w:lineRule="atLeast"/>
        <w:rPr>
          <w:rStyle w:val="spanjobtitle"/>
          <w:b w:val="0"/>
          <w:bCs w:val="0"/>
        </w:rPr>
      </w:pPr>
      <w:r w:rsidRPr="00B37F46">
        <w:rPr>
          <w:rStyle w:val="spanjobtitle"/>
          <w:b w:val="0"/>
          <w:bCs w:val="0"/>
        </w:rPr>
        <w:t>Nov 2024 – Present</w:t>
      </w:r>
    </w:p>
    <w:p w14:paraId="5CB76831"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Owned a large, business-critical engagement from requirements and solution architecture through development, go-live, and support in the client environment.</w:t>
      </w:r>
    </w:p>
    <w:p w14:paraId="0324FC1E"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Led the development team delivering Dynamics 365 UI customizations and adapter services for the client.</w:t>
      </w:r>
    </w:p>
    <w:p w14:paraId="3CE8B5FC"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Designed and built model-driven apps on Dataverse, including tables, forms, views, custom pages, commands, and security roles for patient service operations.</w:t>
      </w:r>
    </w:p>
    <w:p w14:paraId="469A4909"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Built PCF controls, web resources, and Power Automate cloud flows, with custom connectors and connection references for external integrations.</w:t>
      </w:r>
    </w:p>
    <w:p w14:paraId="27F0A980"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lastRenderedPageBreak/>
        <w:t>Built Azure DevOps pipelines now used by many downstream teams, and ran solution ALM across development, QA, UAT, and production, plus Airflow inbound and outbound integrations with Dataverse.</w:t>
      </w:r>
    </w:p>
    <w:p w14:paraId="A1000000"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lastRenderedPageBreak/>
        <w:t>Built Dataverse Web API and FetchXML integrations that load patient, pharmacy, dispense, and fulfillment data and extract outbound datasets.</w:t>
      </w:r>
    </w:p>
    <w:p w14:paraId="A1000001"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lastRenderedPageBreak/>
        <w:t>Delivered adapter services that move SFTP and Azure files into Dataverse, with status logging and failure alerts for client operations.</w:t>
      </w:r>
    </w:p>
    <w:p w14:paraId="A1000002"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lastRenderedPageBreak/>
        <w:t>Monitored Power Automate cloud flow runs and integration pipelines, then supported fixes in the client’s development, QA, UAT, and production environments.</w:t>
      </w:r>
    </w:p>
    <w:p w14:paraId="A1000003"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lastRenderedPageBreak/>
        <w:t>Designed Dataverse data models and relationships for patient service operations, and kept security roles aligned as new UI and adapter features shipped.</w:t>
      </w:r>
    </w:p>
    <w:p w14:paraId="016B68E8" w14:textId="56A35510"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Used AI-assisted development to ship design and delivery work faster and with more reliable results.</w:t>
      </w:r>
    </w:p>
    <w:p w14:paraId="093CFAFF" w14:textId="77777777" w:rsidR="00B37F46" w:rsidRDefault="00B37F46" w:rsidP="00032F81">
      <w:pPr>
        <w:pStyle w:val="divdocumentsinglecolumn"/>
        <w:spacing w:line="360" w:lineRule="atLeast"/>
        <w:rPr>
          <w:rStyle w:val="spanjobtitle"/>
        </w:rPr>
      </w:pPr>
    </w:p>
    <w:p w14:paraId="57D6B999" w14:textId="77777777" w:rsidR="00B37F46" w:rsidRDefault="00B37F46" w:rsidP="00032F81">
      <w:pPr>
        <w:pStyle w:val="divdocumentsinglecolumn"/>
        <w:spacing w:line="360" w:lineRule="atLeast"/>
        <w:rPr>
          <w:rStyle w:val="spanjobtitle"/>
        </w:rPr>
      </w:pPr>
    </w:p>
    <w:p w14:paraId="25C59064" w14:textId="08591B6D" w:rsidR="00B37F46" w:rsidRPr="00C05CD5" w:rsidRDefault="00B37F46" w:rsidP="00B37F46">
      <w:pPr>
        <w:pStyle w:val="divdocumentsinglecolumn"/>
        <w:spacing w:line="360" w:lineRule="atLeast"/>
        <w:rPr>
          <w:rStyle w:val="spanjobtitle"/>
          <w:sz w:val="28"/>
          <w:szCs w:val="28"/>
        </w:rPr>
      </w:pPr>
      <w:r w:rsidRPr="00C05CD5">
        <w:rPr>
          <w:rStyle w:val="spanjobtitle"/>
          <w:sz w:val="28"/>
          <w:szCs w:val="28"/>
        </w:rPr>
        <w:t>Senior Big Data Engineer / Data Platform Engineer</w:t>
      </w:r>
    </w:p>
    <w:p w14:paraId="571582F1" w14:textId="60718E76" w:rsidR="00B37F46" w:rsidRPr="00B37F46" w:rsidRDefault="00B37F46" w:rsidP="00B37F46">
      <w:pPr>
        <w:pStyle w:val="divdocumentsinglecolumn"/>
        <w:spacing w:line="360" w:lineRule="atLeast"/>
        <w:rPr>
          <w:rStyle w:val="spanjobtitle"/>
          <w:b w:val="0"/>
          <w:bCs w:val="0"/>
        </w:rPr>
      </w:pPr>
      <w:r w:rsidRPr="00B37F46">
        <w:rPr>
          <w:rStyle w:val="spanjobtitle"/>
          <w:b w:val="0"/>
          <w:bCs w:val="0"/>
        </w:rPr>
        <w:t>Oct 2020 – Oct 2024</w:t>
      </w:r>
    </w:p>
    <w:p w14:paraId="67CB18B2"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Designed and implemented scalable ETL frameworks using Spark, processing large-scale data across multiple sources.</w:t>
      </w:r>
    </w:p>
    <w:p w14:paraId="757F43BF"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Built and optimized data pipelines using Spark, Hive, Sqoop, and Airflow.</w:t>
      </w:r>
    </w:p>
    <w:p w14:paraId="2E56E37C"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Led Databricks migration initiative, starting with PoC and successfully modernizing Hadoop-based workloads.</w:t>
      </w:r>
    </w:p>
    <w:p w14:paraId="5661D181"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Refactored pipelines using Databricks notebooks, jobs, and cluster configurations for improved performance and scalability.</w:t>
      </w:r>
    </w:p>
    <w:p w14:paraId="01AF2A51" w14:textId="77777777" w:rsidR="00B37F46" w:rsidRPr="00B37F46" w:rsidRDefault="00B37F46" w:rsidP="00B37F46">
      <w:pPr>
        <w:pStyle w:val="divdocumentulli"/>
        <w:numPr>
          <w:ilvl w:val="0"/>
          <w:numId w:val="3"/>
        </w:numPr>
        <w:spacing w:line="360" w:lineRule="atLeast"/>
        <w:ind w:left="460" w:hanging="210"/>
        <w:rPr>
          <w:rStyle w:val="span"/>
        </w:rPr>
      </w:pPr>
      <w:r w:rsidRPr="00B37F46">
        <w:rPr>
          <w:rStyle w:val="span"/>
        </w:rPr>
        <w:t>Contributed to cloud modernization strategy, transitioning from on-prem Hadoop to Databricks.</w:t>
      </w:r>
    </w:p>
    <w:p w14:paraId="37F720D8" w14:textId="77777777" w:rsidR="00B37F46" w:rsidRPr="00B37F46" w:rsidRDefault="00B37F46" w:rsidP="00B37F46">
      <w:pPr>
        <w:pStyle w:val="divdocumentsinglecolumn"/>
        <w:spacing w:line="360" w:lineRule="atLeast"/>
        <w:rPr>
          <w:rStyle w:val="spanjobtitle"/>
        </w:rPr>
      </w:pPr>
    </w:p>
    <w:p w14:paraId="74BA94A8" w14:textId="6F4D3DD3" w:rsidR="00B37F46" w:rsidRPr="00B37F46" w:rsidRDefault="00B37F46" w:rsidP="00B37F46">
      <w:pPr>
        <w:pStyle w:val="divdocumentsinglecolumn"/>
        <w:spacing w:line="360" w:lineRule="atLeast"/>
        <w:rPr>
          <w:rStyle w:val="spanjobtitle"/>
        </w:rPr>
      </w:pPr>
      <w:r w:rsidRPr="00B37F46">
        <w:rPr>
          <w:rStyle w:val="spanjobtitle"/>
          <w:rFonts w:ascii="Apple Color Emoji" w:hAnsi="Apple Color Emoji" w:cs="Apple Color Emoji"/>
        </w:rPr>
        <w:t>🏆</w:t>
      </w:r>
      <w:r w:rsidRPr="00B37F46">
        <w:rPr>
          <w:rStyle w:val="spanjobtitle"/>
        </w:rPr>
        <w:t xml:space="preserve"> Gold Award – Databricks Leadership</w:t>
      </w:r>
    </w:p>
    <w:p w14:paraId="34E5DDE7" w14:textId="77777777" w:rsidR="00B37F46" w:rsidRPr="00B37F46" w:rsidRDefault="00B37F46" w:rsidP="00B37F46">
      <w:pPr>
        <w:pStyle w:val="divdocumentsinglecolumn"/>
        <w:spacing w:line="360" w:lineRule="atLeast"/>
        <w:rPr>
          <w:rStyle w:val="spanjobtitle"/>
          <w:b w:val="0"/>
          <w:bCs w:val="0"/>
        </w:rPr>
      </w:pPr>
      <w:r w:rsidRPr="00B37F46">
        <w:rPr>
          <w:rStyle w:val="spanjobtitle"/>
          <w:b w:val="0"/>
          <w:bCs w:val="0"/>
        </w:rPr>
        <w:t>Led implementation of Unity Catalog, enabling cross-workspace and external data access.</w:t>
      </w:r>
    </w:p>
    <w:p w14:paraId="717EBDE8" w14:textId="77777777" w:rsidR="00B37F46" w:rsidRPr="00B37F46" w:rsidRDefault="00B37F46" w:rsidP="00B37F46">
      <w:pPr>
        <w:pStyle w:val="divdocumentsinglecolumn"/>
        <w:spacing w:line="360" w:lineRule="atLeast"/>
        <w:rPr>
          <w:rStyle w:val="spanjobtitle"/>
          <w:b w:val="0"/>
          <w:bCs w:val="0"/>
        </w:rPr>
      </w:pPr>
      <w:r w:rsidRPr="00B37F46">
        <w:rPr>
          <w:rStyle w:val="spanjobtitle"/>
          <w:b w:val="0"/>
          <w:bCs w:val="0"/>
        </w:rPr>
        <w:t>Designed CI/CD framework for Databricks Jobs, improving scalability and cost efficiency.</w:t>
      </w:r>
    </w:p>
    <w:p w14:paraId="26486911" w14:textId="77777777" w:rsidR="00B37F46" w:rsidRPr="00B37F46" w:rsidRDefault="00B37F46" w:rsidP="00B37F46">
      <w:pPr>
        <w:pStyle w:val="divdocumentsinglecolumn"/>
        <w:spacing w:line="360" w:lineRule="atLeast"/>
        <w:rPr>
          <w:rStyle w:val="spanjobtitle"/>
          <w:b w:val="0"/>
          <w:bCs w:val="0"/>
        </w:rPr>
      </w:pPr>
      <w:r w:rsidRPr="00B37F46">
        <w:rPr>
          <w:rStyle w:val="spanjobtitle"/>
          <w:b w:val="0"/>
          <w:bCs w:val="0"/>
        </w:rPr>
        <w:t>Delivered architecture, migration, and training across teams.</w:t>
      </w:r>
    </w:p>
    <w:p w14:paraId="42F36759" w14:textId="77777777" w:rsidR="00B37F46" w:rsidRPr="00B37F46" w:rsidRDefault="00B37F46" w:rsidP="00B37F46">
      <w:pPr>
        <w:pStyle w:val="divdocumentsinglecolumn"/>
        <w:spacing w:line="360" w:lineRule="atLeast"/>
        <w:rPr>
          <w:rStyle w:val="spanjobtitle"/>
        </w:rPr>
      </w:pPr>
    </w:p>
    <w:p w14:paraId="75BDC30E" w14:textId="0149C589" w:rsidR="00B37F46" w:rsidRPr="00B37F46" w:rsidRDefault="00B37F46" w:rsidP="00B37F46">
      <w:pPr>
        <w:pStyle w:val="divdocumentsinglecolumn"/>
        <w:spacing w:line="360" w:lineRule="atLeast"/>
        <w:rPr>
          <w:rStyle w:val="spanjobtitle"/>
        </w:rPr>
      </w:pPr>
      <w:r w:rsidRPr="00B37F46">
        <w:rPr>
          <w:rStyle w:val="spanjobtitle"/>
          <w:rFonts w:ascii="Apple Color Emoji" w:hAnsi="Apple Color Emoji" w:cs="Apple Color Emoji"/>
        </w:rPr>
        <w:t>🏆</w:t>
      </w:r>
      <w:r w:rsidRPr="00B37F46">
        <w:rPr>
          <w:rStyle w:val="spanjobtitle"/>
        </w:rPr>
        <w:t xml:space="preserve"> Silver Award – DevOps Innovation</w:t>
      </w:r>
    </w:p>
    <w:p w14:paraId="0BF0F22A" w14:textId="77777777" w:rsidR="00B37F46" w:rsidRPr="00B37F46" w:rsidRDefault="00B37F46" w:rsidP="00B37F46">
      <w:pPr>
        <w:pStyle w:val="divdocumentsinglecolumn"/>
        <w:spacing w:line="360" w:lineRule="atLeast"/>
        <w:rPr>
          <w:rStyle w:val="spanjobtitle"/>
          <w:b w:val="0"/>
          <w:bCs w:val="0"/>
        </w:rPr>
      </w:pPr>
      <w:r w:rsidRPr="00B37F46">
        <w:rPr>
          <w:rStyle w:val="spanjobtitle"/>
          <w:b w:val="0"/>
          <w:bCs w:val="0"/>
        </w:rPr>
        <w:t>Resolved critical Azure DevOps Agent Pool issue blocking 6 Scrum teams.</w:t>
      </w:r>
    </w:p>
    <w:p w14:paraId="5D9AE754" w14:textId="3586F553" w:rsidR="00B37F46" w:rsidRPr="00B37F46" w:rsidRDefault="00B37F46" w:rsidP="00B37F46">
      <w:pPr>
        <w:pStyle w:val="divdocumentsinglecolumn"/>
        <w:spacing w:line="360" w:lineRule="atLeast"/>
        <w:rPr>
          <w:rStyle w:val="spanjobtitle"/>
          <w:b w:val="0"/>
          <w:bCs w:val="0"/>
        </w:rPr>
      </w:pPr>
      <w:r w:rsidRPr="00B37F46">
        <w:rPr>
          <w:rStyle w:val="spanjobtitle"/>
          <w:b w:val="0"/>
          <w:bCs w:val="0"/>
        </w:rPr>
        <w:t>Built Docker-based custom agents enabling flexible and scalable CI/CD environments.</w:t>
      </w:r>
    </w:p>
    <w:p w14:paraId="23CE25B8" w14:textId="77777777" w:rsidR="00B37F46" w:rsidRDefault="00B37F46" w:rsidP="00032F81">
      <w:pPr>
        <w:pStyle w:val="divdocumentsinglecolumn"/>
        <w:spacing w:line="360" w:lineRule="atLeast"/>
        <w:rPr>
          <w:rStyle w:val="spanjobtitle"/>
        </w:rPr>
      </w:pPr>
    </w:p>
    <w:p w14:paraId="4FB6CC6D" w14:textId="2F40B86C" w:rsidR="00B37F46" w:rsidRPr="00C05CD5" w:rsidRDefault="00C52516" w:rsidP="00B37F46">
      <w:pPr>
        <w:pStyle w:val="divdocumentsinglecolumn"/>
        <w:spacing w:line="360" w:lineRule="atLeast"/>
        <w:rPr>
          <w:rStyle w:val="spanjobtitle"/>
          <w:sz w:val="28"/>
          <w:szCs w:val="28"/>
        </w:rPr>
      </w:pPr>
      <w:r w:rsidRPr="00C05CD5">
        <w:rPr>
          <w:rStyle w:val="spanjobtitle"/>
          <w:sz w:val="28"/>
          <w:szCs w:val="28"/>
        </w:rPr>
        <w:t xml:space="preserve">Software Development Engineer </w:t>
      </w:r>
    </w:p>
    <w:p w14:paraId="09D34E60" w14:textId="05CE2039" w:rsidR="00B37F46" w:rsidRPr="00B37F46" w:rsidRDefault="00B37F46" w:rsidP="00B37F46">
      <w:pPr>
        <w:pStyle w:val="divdocumentsinglecolumn"/>
        <w:spacing w:line="360" w:lineRule="atLeast"/>
        <w:rPr>
          <w:rStyle w:val="spanjobtitle"/>
          <w:b w:val="0"/>
          <w:bCs w:val="0"/>
        </w:rPr>
      </w:pPr>
      <w:r w:rsidRPr="00B37F46">
        <w:rPr>
          <w:rStyle w:val="spanjobtitle"/>
          <w:b w:val="0"/>
          <w:bCs w:val="0"/>
        </w:rPr>
        <w:t>July 2019 – July 2021</w:t>
      </w:r>
    </w:p>
    <w:p w14:paraId="2E24C678" w14:textId="77777777" w:rsidR="00BC0635" w:rsidRDefault="00C52516">
      <w:pPr>
        <w:pStyle w:val="p"/>
        <w:spacing w:line="360" w:lineRule="atLeast"/>
        <w:rPr>
          <w:rStyle w:val="span"/>
        </w:rPr>
      </w:pPr>
      <w:r>
        <w:rPr>
          <w:rStyle w:val="span"/>
        </w:rPr>
        <w:t>OpenClinica is a clinical trial software platform for Electronic Data Capture (EDC) and clinical data management in clinical research. The software is web-based and designed to support all types of clinical studies in diverse research settings.</w:t>
      </w:r>
    </w:p>
    <w:p w14:paraId="53DEBE1D" w14:textId="77777777" w:rsidR="00BC0635" w:rsidRDefault="00C52516">
      <w:pPr>
        <w:pStyle w:val="divdocumentulli"/>
        <w:numPr>
          <w:ilvl w:val="0"/>
          <w:numId w:val="4"/>
        </w:numPr>
        <w:spacing w:line="360" w:lineRule="atLeast"/>
        <w:ind w:left="460" w:hanging="210"/>
        <w:rPr>
          <w:rStyle w:val="span"/>
        </w:rPr>
      </w:pPr>
      <w:r>
        <w:rPr>
          <w:rStyle w:val="span"/>
        </w:rPr>
        <w:t>Interacted with Client team for gathering synopsis.</w:t>
      </w:r>
    </w:p>
    <w:p w14:paraId="2330342E" w14:textId="77777777" w:rsidR="00BC0635" w:rsidRDefault="00C52516">
      <w:pPr>
        <w:pStyle w:val="divdocumentulli"/>
        <w:numPr>
          <w:ilvl w:val="0"/>
          <w:numId w:val="4"/>
        </w:numPr>
        <w:spacing w:line="360" w:lineRule="atLeast"/>
        <w:ind w:left="460" w:hanging="210"/>
        <w:rPr>
          <w:rStyle w:val="span"/>
        </w:rPr>
      </w:pPr>
      <w:r>
        <w:rPr>
          <w:rStyle w:val="span"/>
        </w:rPr>
        <w:t>Designed the eCRF structure.</w:t>
      </w:r>
    </w:p>
    <w:p w14:paraId="0B4E93CB" w14:textId="77777777" w:rsidR="00BC0635" w:rsidRDefault="00C52516">
      <w:pPr>
        <w:pStyle w:val="divdocumentulli"/>
        <w:numPr>
          <w:ilvl w:val="0"/>
          <w:numId w:val="4"/>
        </w:numPr>
        <w:spacing w:line="360" w:lineRule="atLeast"/>
        <w:ind w:left="460" w:hanging="210"/>
        <w:rPr>
          <w:rStyle w:val="span"/>
        </w:rPr>
      </w:pPr>
      <w:r>
        <w:rPr>
          <w:rStyle w:val="span"/>
        </w:rPr>
        <w:t>Developed the eCRF.</w:t>
      </w:r>
    </w:p>
    <w:p w14:paraId="6088865F" w14:textId="77777777" w:rsidR="00BC0635" w:rsidRDefault="00C52516">
      <w:pPr>
        <w:pStyle w:val="divdocumentulli"/>
        <w:numPr>
          <w:ilvl w:val="0"/>
          <w:numId w:val="4"/>
        </w:numPr>
        <w:spacing w:line="360" w:lineRule="atLeast"/>
        <w:ind w:left="460" w:hanging="210"/>
        <w:rPr>
          <w:rStyle w:val="span"/>
        </w:rPr>
      </w:pPr>
      <w:r>
        <w:rPr>
          <w:rStyle w:val="span"/>
        </w:rPr>
        <w:t>Built xml rules for eCRF validations.</w:t>
      </w:r>
    </w:p>
    <w:p w14:paraId="7097CA1E" w14:textId="77777777" w:rsidR="00BC0635" w:rsidRDefault="00C52516">
      <w:pPr>
        <w:pStyle w:val="divdocumentulli"/>
        <w:numPr>
          <w:ilvl w:val="0"/>
          <w:numId w:val="4"/>
        </w:numPr>
        <w:spacing w:line="360" w:lineRule="atLeast"/>
        <w:ind w:left="460" w:hanging="210"/>
        <w:rPr>
          <w:rStyle w:val="span"/>
        </w:rPr>
      </w:pPr>
      <w:r>
        <w:rPr>
          <w:rStyle w:val="span"/>
        </w:rPr>
        <w:t>Developed an openclinica extraction tool using python to generate reports for audits.</w:t>
      </w:r>
    </w:p>
    <w:p w14:paraId="0A31D86A" w14:textId="77777777" w:rsidR="00BC0635" w:rsidRDefault="00C52516">
      <w:pPr>
        <w:pStyle w:val="divdocumentulli"/>
        <w:numPr>
          <w:ilvl w:val="0"/>
          <w:numId w:val="4"/>
        </w:numPr>
        <w:spacing w:line="360" w:lineRule="atLeast"/>
        <w:ind w:left="460" w:hanging="210"/>
        <w:rPr>
          <w:rStyle w:val="span"/>
        </w:rPr>
      </w:pPr>
      <w:r>
        <w:rPr>
          <w:rStyle w:val="span"/>
        </w:rPr>
        <w:t>Created postgres database schema for the tool.</w:t>
      </w:r>
    </w:p>
    <w:p w14:paraId="35480332" w14:textId="77777777" w:rsidR="00BC0635" w:rsidRDefault="00C52516">
      <w:pPr>
        <w:pStyle w:val="divdocumentulli"/>
        <w:numPr>
          <w:ilvl w:val="0"/>
          <w:numId w:val="4"/>
        </w:numPr>
        <w:spacing w:line="360" w:lineRule="atLeast"/>
        <w:ind w:left="460" w:hanging="210"/>
        <w:rPr>
          <w:rStyle w:val="span"/>
        </w:rPr>
      </w:pPr>
      <w:r>
        <w:rPr>
          <w:rStyle w:val="span"/>
        </w:rPr>
        <w:t>Delivered the tool for external users with DNS created.</w:t>
      </w:r>
    </w:p>
    <w:p w14:paraId="26AF60D8" w14:textId="77777777" w:rsidR="00BC0635" w:rsidRDefault="00C52516">
      <w:pPr>
        <w:pStyle w:val="divdocumentulli"/>
        <w:numPr>
          <w:ilvl w:val="0"/>
          <w:numId w:val="4"/>
        </w:numPr>
        <w:spacing w:line="360" w:lineRule="atLeast"/>
        <w:ind w:left="460" w:hanging="210"/>
        <w:rPr>
          <w:rStyle w:val="span"/>
        </w:rPr>
      </w:pPr>
      <w:r>
        <w:rPr>
          <w:rStyle w:val="span"/>
        </w:rPr>
        <w:lastRenderedPageBreak/>
        <w:t>Successfully delivered multiple studies in short time intervals.</w:t>
      </w:r>
    </w:p>
    <w:p w14:paraId="3123037B" w14:textId="77777777" w:rsidR="00BC0635" w:rsidRDefault="00C52516">
      <w:pPr>
        <w:pStyle w:val="divdocumentulli"/>
        <w:numPr>
          <w:ilvl w:val="0"/>
          <w:numId w:val="4"/>
        </w:numPr>
        <w:spacing w:line="360" w:lineRule="atLeast"/>
        <w:ind w:left="460" w:hanging="210"/>
        <w:rPr>
          <w:rStyle w:val="span"/>
        </w:rPr>
      </w:pPr>
      <w:r>
        <w:rPr>
          <w:rStyle w:val="span"/>
        </w:rPr>
        <w:t>Achieved a Silver Award for the work done in this project.</w:t>
      </w:r>
    </w:p>
    <w:p w14:paraId="31FF4F8C" w14:textId="77777777" w:rsidR="00C05CD5" w:rsidRDefault="00C05CD5" w:rsidP="00C05CD5">
      <w:pPr>
        <w:pStyle w:val="divdocumentulli"/>
        <w:spacing w:line="360" w:lineRule="atLeast"/>
        <w:rPr>
          <w:rStyle w:val="span"/>
        </w:rPr>
      </w:pPr>
    </w:p>
    <w:p w14:paraId="1BBAD0AF" w14:textId="6ADF262D" w:rsidR="00C05CD5" w:rsidRPr="00B37F46" w:rsidRDefault="00C05CD5" w:rsidP="00C05CD5">
      <w:pPr>
        <w:pStyle w:val="divdocumentsinglecolumn"/>
        <w:spacing w:line="360" w:lineRule="atLeast"/>
        <w:rPr>
          <w:rStyle w:val="spanjobtitle"/>
        </w:rPr>
      </w:pPr>
      <w:r w:rsidRPr="00B37F46">
        <w:rPr>
          <w:rStyle w:val="spanjobtitle"/>
          <w:rFonts w:ascii="Apple Color Emoji" w:hAnsi="Apple Color Emoji" w:cs="Apple Color Emoji"/>
        </w:rPr>
        <w:t>🏆</w:t>
      </w:r>
      <w:r w:rsidRPr="00B37F46">
        <w:rPr>
          <w:rStyle w:val="spanjobtitle"/>
        </w:rPr>
        <w:t xml:space="preserve"> Silver Award – </w:t>
      </w:r>
      <w:r>
        <w:rPr>
          <w:rStyle w:val="spanjobtitle"/>
        </w:rPr>
        <w:t>OpenClinica Implementation</w:t>
      </w:r>
    </w:p>
    <w:p w14:paraId="29B8DE2C" w14:textId="1765EFFF" w:rsidR="00C05CD5" w:rsidRDefault="00C05CD5" w:rsidP="00C05CD5">
      <w:pPr>
        <w:pStyle w:val="p1"/>
        <w:rPr>
          <w:rStyle w:val="spanjobtitle"/>
          <w:rFonts w:ascii="Times New Roman" w:hAnsi="Times New Roman"/>
          <w:b w:val="0"/>
          <w:bCs w:val="0"/>
          <w:color w:val="auto"/>
        </w:rPr>
      </w:pPr>
      <w:r w:rsidRPr="00C05CD5">
        <w:rPr>
          <w:rStyle w:val="spanjobtitle"/>
          <w:rFonts w:ascii="Times New Roman" w:hAnsi="Times New Roman"/>
          <w:b w:val="0"/>
          <w:bCs w:val="0"/>
          <w:color w:val="auto"/>
        </w:rPr>
        <w:t xml:space="preserve">Implemented </w:t>
      </w:r>
      <w:r w:rsidRPr="00C05CD5">
        <w:rPr>
          <w:rStyle w:val="spanjobtitle"/>
          <w:rFonts w:ascii="Times New Roman" w:hAnsi="Times New Roman"/>
          <w:b w:val="0"/>
          <w:bCs w:val="0"/>
          <w:color w:val="auto"/>
        </w:rPr>
        <w:t>new CRF solution to enable low cost studies, as</w:t>
      </w:r>
      <w:r>
        <w:rPr>
          <w:rStyle w:val="spanjobtitle"/>
          <w:rFonts w:ascii="Times New Roman" w:hAnsi="Times New Roman"/>
          <w:b w:val="0"/>
          <w:bCs w:val="0"/>
          <w:color w:val="auto"/>
        </w:rPr>
        <w:t xml:space="preserve"> </w:t>
      </w:r>
      <w:r w:rsidRPr="00C05CD5">
        <w:rPr>
          <w:rStyle w:val="spanjobtitle"/>
          <w:rFonts w:ascii="Times New Roman" w:hAnsi="Times New Roman"/>
          <w:b w:val="0"/>
          <w:bCs w:val="0"/>
          <w:color w:val="auto"/>
        </w:rPr>
        <w:t>third-party providers' costs were prohibitive.</w:t>
      </w:r>
    </w:p>
    <w:p w14:paraId="7AC0056B" w14:textId="328372B1" w:rsidR="00C05CD5" w:rsidRPr="00C05CD5" w:rsidRDefault="00C05CD5" w:rsidP="00C05CD5">
      <w:pPr>
        <w:pStyle w:val="p1"/>
        <w:rPr>
          <w:rStyle w:val="spanjobtitle"/>
          <w:rFonts w:ascii="Times New Roman" w:hAnsi="Times New Roman"/>
          <w:b w:val="0"/>
          <w:bCs w:val="0"/>
          <w:color w:val="auto"/>
        </w:rPr>
      </w:pPr>
      <w:r w:rsidRPr="00C05CD5">
        <w:rPr>
          <w:rStyle w:val="spanjobtitle"/>
          <w:rFonts w:ascii="Times New Roman" w:hAnsi="Times New Roman"/>
          <w:b w:val="0"/>
          <w:bCs w:val="0"/>
          <w:color w:val="auto"/>
        </w:rPr>
        <w:t>self-learned about</w:t>
      </w:r>
      <w:r w:rsidRPr="00C05CD5">
        <w:rPr>
          <w:rStyle w:val="spanjobtitle"/>
          <w:rFonts w:ascii="Times New Roman" w:hAnsi="Times New Roman"/>
          <w:b w:val="0"/>
          <w:bCs w:val="0"/>
          <w:color w:val="auto"/>
        </w:rPr>
        <w:t xml:space="preserve"> </w:t>
      </w:r>
      <w:r w:rsidRPr="00C05CD5">
        <w:rPr>
          <w:rStyle w:val="spanjobtitle"/>
          <w:rFonts w:ascii="Times New Roman" w:hAnsi="Times New Roman"/>
          <w:b w:val="0"/>
          <w:bCs w:val="0"/>
          <w:color w:val="auto"/>
        </w:rPr>
        <w:t>OpenClinica and succesfuly implemented it</w:t>
      </w:r>
      <w:r>
        <w:rPr>
          <w:rStyle w:val="spanjobtitle"/>
          <w:rFonts w:ascii="Times New Roman" w:hAnsi="Times New Roman"/>
          <w:b w:val="0"/>
          <w:bCs w:val="0"/>
          <w:color w:val="auto"/>
        </w:rPr>
        <w:t>.</w:t>
      </w:r>
    </w:p>
    <w:p w14:paraId="01E958E5" w14:textId="77777777" w:rsidR="00B37F46" w:rsidRDefault="00B37F46" w:rsidP="00B37F46">
      <w:pPr>
        <w:pStyle w:val="divdocumentsinglecolumn"/>
        <w:spacing w:line="360" w:lineRule="atLeast"/>
        <w:rPr>
          <w:rStyle w:val="spanjobtitle"/>
        </w:rPr>
      </w:pPr>
    </w:p>
    <w:p w14:paraId="09C0E401" w14:textId="47F7A107" w:rsidR="00B37F46" w:rsidRPr="00C05CD5" w:rsidRDefault="00C52516" w:rsidP="00B37F46">
      <w:pPr>
        <w:pStyle w:val="divdocumentsinglecolumn"/>
        <w:spacing w:line="360" w:lineRule="atLeast"/>
        <w:rPr>
          <w:rStyle w:val="spanjobtitle"/>
          <w:sz w:val="28"/>
          <w:szCs w:val="28"/>
        </w:rPr>
      </w:pPr>
      <w:r w:rsidRPr="00C05CD5">
        <w:rPr>
          <w:rStyle w:val="spanjobtitle"/>
          <w:sz w:val="28"/>
          <w:szCs w:val="28"/>
        </w:rPr>
        <w:t>Software Development Engineer</w:t>
      </w:r>
    </w:p>
    <w:p w14:paraId="27494453" w14:textId="50980F8B" w:rsidR="00BC0635" w:rsidRPr="00B37F46" w:rsidRDefault="00B37F46" w:rsidP="00B37F46">
      <w:pPr>
        <w:pStyle w:val="divdocumentsinglecolumn"/>
        <w:spacing w:line="360" w:lineRule="atLeast"/>
        <w:rPr>
          <w:rStyle w:val="spanjobtitle"/>
          <w:b w:val="0"/>
          <w:bCs w:val="0"/>
        </w:rPr>
      </w:pPr>
      <w:r w:rsidRPr="00B37F46">
        <w:rPr>
          <w:rStyle w:val="spanjobtitle"/>
          <w:b w:val="0"/>
          <w:bCs w:val="0"/>
        </w:rPr>
        <w:t>Jan 2019</w:t>
      </w:r>
      <w:r w:rsidR="00C52516" w:rsidRPr="00B37F46">
        <w:rPr>
          <w:rStyle w:val="spanjobtitle"/>
          <w:b w:val="0"/>
          <w:bCs w:val="0"/>
        </w:rPr>
        <w:t xml:space="preserve"> to </w:t>
      </w:r>
      <w:r w:rsidRPr="00B37F46">
        <w:rPr>
          <w:rStyle w:val="spanjobtitle"/>
          <w:b w:val="0"/>
          <w:bCs w:val="0"/>
        </w:rPr>
        <w:t xml:space="preserve">Dec </w:t>
      </w:r>
      <w:r w:rsidR="00C52516" w:rsidRPr="00B37F46">
        <w:rPr>
          <w:rStyle w:val="spanjobtitle"/>
          <w:b w:val="0"/>
          <w:bCs w:val="0"/>
        </w:rPr>
        <w:t xml:space="preserve">2019 </w:t>
      </w:r>
    </w:p>
    <w:p w14:paraId="43790F9D" w14:textId="77777777" w:rsidR="00BC0635" w:rsidRDefault="00C52516">
      <w:pPr>
        <w:pStyle w:val="p"/>
        <w:spacing w:line="360" w:lineRule="atLeast"/>
        <w:rPr>
          <w:rStyle w:val="span"/>
        </w:rPr>
      </w:pPr>
      <w:r>
        <w:rPr>
          <w:rStyle w:val="span"/>
        </w:rPr>
        <w:t>Legacy SAS project conversion to Big Data Platform.</w:t>
      </w:r>
    </w:p>
    <w:p w14:paraId="1658D227" w14:textId="77777777" w:rsidR="00BC0635" w:rsidRDefault="00C52516">
      <w:pPr>
        <w:pStyle w:val="divdocumentulli"/>
        <w:numPr>
          <w:ilvl w:val="0"/>
          <w:numId w:val="5"/>
        </w:numPr>
        <w:spacing w:line="360" w:lineRule="atLeast"/>
        <w:ind w:left="460" w:hanging="210"/>
        <w:rPr>
          <w:rStyle w:val="span"/>
        </w:rPr>
      </w:pPr>
      <w:r>
        <w:rPr>
          <w:rStyle w:val="span"/>
        </w:rPr>
        <w:t>Orchestrated efficient large-scale software deployments.</w:t>
      </w:r>
    </w:p>
    <w:p w14:paraId="6882ED05" w14:textId="77777777" w:rsidR="00BC0635" w:rsidRDefault="00C52516">
      <w:pPr>
        <w:pStyle w:val="divdocumentulli"/>
        <w:numPr>
          <w:ilvl w:val="0"/>
          <w:numId w:val="5"/>
        </w:numPr>
        <w:spacing w:line="360" w:lineRule="atLeast"/>
        <w:ind w:left="460" w:hanging="210"/>
        <w:rPr>
          <w:rStyle w:val="span"/>
        </w:rPr>
      </w:pPr>
      <w:r>
        <w:rPr>
          <w:rStyle w:val="span"/>
        </w:rPr>
        <w:t>Consulted with engineering team members to determine system loads and develop improvement plans.</w:t>
      </w:r>
    </w:p>
    <w:p w14:paraId="01CBC445" w14:textId="77777777" w:rsidR="00BC0635" w:rsidRDefault="00C52516">
      <w:pPr>
        <w:pStyle w:val="divdocumentulli"/>
        <w:numPr>
          <w:ilvl w:val="0"/>
          <w:numId w:val="5"/>
        </w:numPr>
        <w:spacing w:line="360" w:lineRule="atLeast"/>
        <w:ind w:left="460" w:hanging="210"/>
        <w:rPr>
          <w:rStyle w:val="span"/>
        </w:rPr>
      </w:pPr>
      <w:r>
        <w:rPr>
          <w:rStyle w:val="span"/>
        </w:rPr>
        <w:t>Gathered and defined customer requirements to develop clear specifications for project plans.</w:t>
      </w:r>
    </w:p>
    <w:p w14:paraId="01352A51" w14:textId="77777777" w:rsidR="00BC0635" w:rsidRDefault="00C52516">
      <w:pPr>
        <w:pStyle w:val="divdocumentulli"/>
        <w:numPr>
          <w:ilvl w:val="0"/>
          <w:numId w:val="5"/>
        </w:numPr>
        <w:spacing w:line="360" w:lineRule="atLeast"/>
        <w:ind w:left="460" w:hanging="210"/>
        <w:rPr>
          <w:rStyle w:val="span"/>
        </w:rPr>
      </w:pPr>
      <w:r>
        <w:rPr>
          <w:rStyle w:val="span"/>
        </w:rPr>
        <w:t>Adjusted design parameters to boost performance and incorporate new features.</w:t>
      </w:r>
    </w:p>
    <w:p w14:paraId="6FA50F16" w14:textId="77777777" w:rsidR="00BC0635" w:rsidRDefault="00C52516">
      <w:pPr>
        <w:pStyle w:val="divdocumentulli"/>
        <w:numPr>
          <w:ilvl w:val="0"/>
          <w:numId w:val="5"/>
        </w:numPr>
        <w:spacing w:line="360" w:lineRule="atLeast"/>
        <w:ind w:left="460" w:hanging="210"/>
        <w:rPr>
          <w:rStyle w:val="span"/>
        </w:rPr>
      </w:pPr>
      <w:r>
        <w:rPr>
          <w:rStyle w:val="span"/>
        </w:rPr>
        <w:t>Understanding SAS logic and design structure.</w:t>
      </w:r>
    </w:p>
    <w:p w14:paraId="2A40AF88" w14:textId="77777777" w:rsidR="00BC0635" w:rsidRDefault="00C52516">
      <w:pPr>
        <w:pStyle w:val="divdocumentulli"/>
        <w:numPr>
          <w:ilvl w:val="0"/>
          <w:numId w:val="5"/>
        </w:numPr>
        <w:spacing w:line="360" w:lineRule="atLeast"/>
        <w:ind w:left="460" w:hanging="210"/>
        <w:rPr>
          <w:rStyle w:val="span"/>
        </w:rPr>
      </w:pPr>
      <w:r>
        <w:rPr>
          <w:rStyle w:val="span"/>
        </w:rPr>
        <w:t>Built framework to move data from various sources in more accelerated way.</w:t>
      </w:r>
    </w:p>
    <w:p w14:paraId="0E9AB479" w14:textId="77777777" w:rsidR="00BC0635" w:rsidRDefault="00C52516">
      <w:pPr>
        <w:pStyle w:val="divdocumentulli"/>
        <w:numPr>
          <w:ilvl w:val="0"/>
          <w:numId w:val="5"/>
        </w:numPr>
        <w:spacing w:line="360" w:lineRule="atLeast"/>
        <w:ind w:left="460" w:hanging="210"/>
        <w:rPr>
          <w:rStyle w:val="span"/>
        </w:rPr>
      </w:pPr>
      <w:r>
        <w:rPr>
          <w:rStyle w:val="span"/>
        </w:rPr>
        <w:t>Built rest-service on top of application using AKKA http for easy launch and monitor of application.</w:t>
      </w:r>
    </w:p>
    <w:p w14:paraId="600A450C" w14:textId="77777777" w:rsidR="00BC0635" w:rsidRDefault="00C52516">
      <w:pPr>
        <w:pStyle w:val="divdocumentulli"/>
        <w:numPr>
          <w:ilvl w:val="0"/>
          <w:numId w:val="5"/>
        </w:numPr>
        <w:spacing w:line="360" w:lineRule="atLeast"/>
        <w:ind w:left="460" w:hanging="210"/>
        <w:rPr>
          <w:rStyle w:val="span"/>
        </w:rPr>
      </w:pPr>
      <w:r>
        <w:rPr>
          <w:rStyle w:val="span"/>
        </w:rPr>
        <w:t>Used Spark launcher to launch multiple spark applications.</w:t>
      </w:r>
    </w:p>
    <w:p w14:paraId="0507B4F4" w14:textId="77777777" w:rsidR="00BC0635" w:rsidRDefault="00C52516">
      <w:pPr>
        <w:pStyle w:val="divdocumentulli"/>
        <w:numPr>
          <w:ilvl w:val="0"/>
          <w:numId w:val="5"/>
        </w:numPr>
        <w:spacing w:line="360" w:lineRule="atLeast"/>
        <w:ind w:left="460" w:hanging="210"/>
        <w:rPr>
          <w:rStyle w:val="span"/>
        </w:rPr>
      </w:pPr>
      <w:r>
        <w:rPr>
          <w:rStyle w:val="span"/>
        </w:rPr>
        <w:t>Worked with various compression techniques of legacy system like zip, gz files, Hadoop parquet and orc formats.</w:t>
      </w:r>
    </w:p>
    <w:p w14:paraId="13B5B515" w14:textId="77777777" w:rsidR="00BC0635" w:rsidRDefault="00C52516">
      <w:pPr>
        <w:pStyle w:val="divdocumentulli"/>
        <w:numPr>
          <w:ilvl w:val="0"/>
          <w:numId w:val="5"/>
        </w:numPr>
        <w:spacing w:line="360" w:lineRule="atLeast"/>
        <w:ind w:left="460" w:hanging="210"/>
        <w:rPr>
          <w:rStyle w:val="span"/>
        </w:rPr>
      </w:pPr>
      <w:r>
        <w:rPr>
          <w:rStyle w:val="span"/>
        </w:rPr>
        <w:t>Very good debugging skills in case of job failure and designing code thinking of restart process.</w:t>
      </w:r>
    </w:p>
    <w:p w14:paraId="3CF0A233" w14:textId="01C1A12C" w:rsidR="00BC0635" w:rsidRDefault="00C52516">
      <w:pPr>
        <w:pStyle w:val="divdocumentulli"/>
        <w:numPr>
          <w:ilvl w:val="0"/>
          <w:numId w:val="5"/>
        </w:numPr>
        <w:spacing w:line="360" w:lineRule="atLeast"/>
        <w:ind w:left="460" w:hanging="210"/>
        <w:rPr>
          <w:rStyle w:val="span"/>
        </w:rPr>
      </w:pPr>
      <w:r>
        <w:rPr>
          <w:rStyle w:val="span"/>
        </w:rPr>
        <w:t xml:space="preserve">Used </w:t>
      </w:r>
      <w:r w:rsidR="00032F81">
        <w:rPr>
          <w:rStyle w:val="span"/>
        </w:rPr>
        <w:t>HBase</w:t>
      </w:r>
      <w:r>
        <w:rPr>
          <w:rStyle w:val="span"/>
        </w:rPr>
        <w:t xml:space="preserve"> for logging information regarding reports.</w:t>
      </w:r>
    </w:p>
    <w:p w14:paraId="768B4183" w14:textId="77777777" w:rsidR="00BC0635" w:rsidRDefault="00C52516">
      <w:pPr>
        <w:pStyle w:val="divdocumentulli"/>
        <w:numPr>
          <w:ilvl w:val="0"/>
          <w:numId w:val="5"/>
        </w:numPr>
        <w:spacing w:line="360" w:lineRule="atLeast"/>
        <w:ind w:left="460" w:hanging="210"/>
        <w:rPr>
          <w:rStyle w:val="span"/>
        </w:rPr>
      </w:pPr>
      <w:r>
        <w:rPr>
          <w:rStyle w:val="span"/>
        </w:rPr>
        <w:t>Designed bitemporal model to capture history of data.</w:t>
      </w:r>
    </w:p>
    <w:p w14:paraId="575D2743" w14:textId="77777777" w:rsidR="00BC0635" w:rsidRDefault="00C52516">
      <w:pPr>
        <w:pStyle w:val="divdocumentulli"/>
        <w:numPr>
          <w:ilvl w:val="0"/>
          <w:numId w:val="5"/>
        </w:numPr>
        <w:spacing w:line="360" w:lineRule="atLeast"/>
        <w:ind w:left="460" w:hanging="210"/>
        <w:rPr>
          <w:rStyle w:val="span"/>
        </w:rPr>
      </w:pPr>
      <w:r>
        <w:rPr>
          <w:rStyle w:val="span"/>
        </w:rPr>
        <w:t>Used extensive map-side joins to optimize code.</w:t>
      </w:r>
    </w:p>
    <w:p w14:paraId="2BB82C1A" w14:textId="77777777" w:rsidR="00BC0635" w:rsidRDefault="00C52516">
      <w:pPr>
        <w:pStyle w:val="divdocumentulli"/>
        <w:numPr>
          <w:ilvl w:val="0"/>
          <w:numId w:val="5"/>
        </w:numPr>
        <w:spacing w:line="360" w:lineRule="atLeast"/>
        <w:ind w:left="460" w:hanging="210"/>
        <w:rPr>
          <w:rStyle w:val="span"/>
        </w:rPr>
      </w:pPr>
      <w:r>
        <w:rPr>
          <w:rStyle w:val="span"/>
        </w:rPr>
        <w:t>Used salting to mitigate with skew data partitions.</w:t>
      </w:r>
    </w:p>
    <w:p w14:paraId="5380B776" w14:textId="77777777" w:rsidR="00BC0635" w:rsidRDefault="00C52516">
      <w:pPr>
        <w:pStyle w:val="divdocumentulli"/>
        <w:numPr>
          <w:ilvl w:val="0"/>
          <w:numId w:val="5"/>
        </w:numPr>
        <w:spacing w:line="360" w:lineRule="atLeast"/>
        <w:ind w:left="460" w:hanging="210"/>
        <w:rPr>
          <w:rStyle w:val="span"/>
        </w:rPr>
      </w:pPr>
      <w:r>
        <w:rPr>
          <w:rStyle w:val="span"/>
        </w:rPr>
        <w:t>Changed codes from RDD to Data Frames to increase performance.</w:t>
      </w:r>
    </w:p>
    <w:p w14:paraId="13FAB4ED" w14:textId="77777777" w:rsidR="00B37F46" w:rsidRDefault="00B37F46" w:rsidP="00B37F46">
      <w:pPr>
        <w:pStyle w:val="divdocumentsinglecolumn"/>
        <w:spacing w:line="360" w:lineRule="atLeast"/>
        <w:rPr>
          <w:rStyle w:val="spanjobtitle"/>
        </w:rPr>
      </w:pPr>
    </w:p>
    <w:p w14:paraId="34443386" w14:textId="438D04B7" w:rsidR="00B37F46" w:rsidRPr="00C05CD5" w:rsidRDefault="00C52516" w:rsidP="00B37F46">
      <w:pPr>
        <w:pStyle w:val="divdocumentsinglecolumn"/>
        <w:spacing w:line="360" w:lineRule="atLeast"/>
        <w:rPr>
          <w:rStyle w:val="spanjobtitle"/>
          <w:sz w:val="28"/>
          <w:szCs w:val="28"/>
        </w:rPr>
      </w:pPr>
      <w:r w:rsidRPr="00C05CD5">
        <w:rPr>
          <w:rStyle w:val="spanjobtitle"/>
          <w:sz w:val="28"/>
          <w:szCs w:val="28"/>
        </w:rPr>
        <w:t>Big Data Engineer</w:t>
      </w:r>
    </w:p>
    <w:p w14:paraId="0C0B17CA" w14:textId="04215A9A" w:rsidR="00BC0635" w:rsidRPr="00B37F46" w:rsidRDefault="00C05CD5" w:rsidP="00B37F46">
      <w:pPr>
        <w:pStyle w:val="divdocumentsinglecolumn"/>
        <w:spacing w:line="360" w:lineRule="atLeast"/>
        <w:rPr>
          <w:rStyle w:val="spanjobtitle"/>
          <w:b w:val="0"/>
          <w:bCs w:val="0"/>
        </w:rPr>
      </w:pPr>
      <w:r>
        <w:rPr>
          <w:rStyle w:val="spanjobtitle"/>
          <w:b w:val="0"/>
          <w:bCs w:val="0"/>
        </w:rPr>
        <w:t>June 2017 – Sep 2020</w:t>
      </w:r>
    </w:p>
    <w:p w14:paraId="2B5CAC7A" w14:textId="77777777" w:rsidR="00BC0635" w:rsidRDefault="00C52516">
      <w:pPr>
        <w:pStyle w:val="p"/>
        <w:spacing w:line="360" w:lineRule="atLeast"/>
        <w:rPr>
          <w:rStyle w:val="span"/>
        </w:rPr>
      </w:pPr>
      <w:r>
        <w:rPr>
          <w:rStyle w:val="span"/>
        </w:rPr>
        <w:t>IQVIA works with different vendor partners across the globe and provides inpatient and pharmaceutical data analysis and real-time operations. P360 by IQVIA provides fast and easy query and reporting access to anonymous patient-level data.</w:t>
      </w:r>
    </w:p>
    <w:p w14:paraId="1D519F5C" w14:textId="7128F1BE" w:rsidR="00BC0635" w:rsidRDefault="00C52516">
      <w:pPr>
        <w:pStyle w:val="divdocumentulli"/>
        <w:numPr>
          <w:ilvl w:val="0"/>
          <w:numId w:val="6"/>
        </w:numPr>
        <w:spacing w:line="360" w:lineRule="atLeast"/>
        <w:ind w:left="460" w:hanging="210"/>
        <w:rPr>
          <w:rStyle w:val="span"/>
        </w:rPr>
      </w:pPr>
      <w:r>
        <w:rPr>
          <w:rStyle w:val="span"/>
        </w:rPr>
        <w:t xml:space="preserve">Analyzed complex data and identified anomalies, </w:t>
      </w:r>
      <w:r w:rsidR="00032F81">
        <w:rPr>
          <w:rStyle w:val="span"/>
        </w:rPr>
        <w:t>trends,</w:t>
      </w:r>
      <w:r>
        <w:rPr>
          <w:rStyle w:val="span"/>
        </w:rPr>
        <w:t xml:space="preserve"> and risks to provide useful insights to improve internal controls.</w:t>
      </w:r>
    </w:p>
    <w:p w14:paraId="5F5B5A7F" w14:textId="017FA2BE" w:rsidR="00BC0635" w:rsidRDefault="00C52516">
      <w:pPr>
        <w:pStyle w:val="divdocumentulli"/>
        <w:numPr>
          <w:ilvl w:val="0"/>
          <w:numId w:val="6"/>
        </w:numPr>
        <w:spacing w:line="360" w:lineRule="atLeast"/>
        <w:ind w:left="460" w:hanging="210"/>
        <w:rPr>
          <w:rStyle w:val="span"/>
        </w:rPr>
      </w:pPr>
      <w:r>
        <w:rPr>
          <w:rStyle w:val="span"/>
        </w:rPr>
        <w:t xml:space="preserve">Developed, implemented, </w:t>
      </w:r>
      <w:r w:rsidR="00032F81">
        <w:rPr>
          <w:rStyle w:val="span"/>
        </w:rPr>
        <w:t>supported,</w:t>
      </w:r>
      <w:r>
        <w:rPr>
          <w:rStyle w:val="span"/>
        </w:rPr>
        <w:t xml:space="preserve"> and maintained data analytics protocols, standards and documentation.</w:t>
      </w:r>
    </w:p>
    <w:p w14:paraId="4EAB9E51" w14:textId="77777777" w:rsidR="00BC0635" w:rsidRDefault="00C52516">
      <w:pPr>
        <w:pStyle w:val="divdocumentulli"/>
        <w:numPr>
          <w:ilvl w:val="0"/>
          <w:numId w:val="6"/>
        </w:numPr>
        <w:spacing w:line="360" w:lineRule="atLeast"/>
        <w:ind w:left="460" w:hanging="210"/>
        <w:rPr>
          <w:rStyle w:val="span"/>
        </w:rPr>
      </w:pPr>
      <w:r>
        <w:rPr>
          <w:rStyle w:val="span"/>
        </w:rPr>
        <w:t>Communicated new or updated data requirements to global team.</w:t>
      </w:r>
    </w:p>
    <w:p w14:paraId="28E55DA6" w14:textId="77777777" w:rsidR="00BC0635" w:rsidRDefault="00C52516">
      <w:pPr>
        <w:pStyle w:val="divdocumentulli"/>
        <w:numPr>
          <w:ilvl w:val="0"/>
          <w:numId w:val="6"/>
        </w:numPr>
        <w:spacing w:line="360" w:lineRule="atLeast"/>
        <w:ind w:left="460" w:hanging="210"/>
        <w:rPr>
          <w:rStyle w:val="span"/>
        </w:rPr>
      </w:pPr>
      <w:r>
        <w:rPr>
          <w:rStyle w:val="span"/>
        </w:rPr>
        <w:t>Involved in design and development plan process.</w:t>
      </w:r>
    </w:p>
    <w:p w14:paraId="02466314" w14:textId="77777777" w:rsidR="00BC0635" w:rsidRDefault="00C52516">
      <w:pPr>
        <w:pStyle w:val="divdocumentulli"/>
        <w:numPr>
          <w:ilvl w:val="0"/>
          <w:numId w:val="6"/>
        </w:numPr>
        <w:spacing w:line="360" w:lineRule="atLeast"/>
        <w:ind w:left="460" w:hanging="210"/>
        <w:rPr>
          <w:rStyle w:val="span"/>
        </w:rPr>
      </w:pPr>
      <w:r>
        <w:rPr>
          <w:rStyle w:val="span"/>
        </w:rPr>
        <w:lastRenderedPageBreak/>
        <w:t>Continuous monitoring impala, spark jobs through Cloudera manager.</w:t>
      </w:r>
    </w:p>
    <w:p w14:paraId="6153AB77" w14:textId="77777777" w:rsidR="00BC0635" w:rsidRDefault="00C52516">
      <w:pPr>
        <w:pStyle w:val="divdocumentulli"/>
        <w:numPr>
          <w:ilvl w:val="0"/>
          <w:numId w:val="6"/>
        </w:numPr>
        <w:spacing w:line="360" w:lineRule="atLeast"/>
        <w:ind w:left="460" w:hanging="210"/>
        <w:rPr>
          <w:rStyle w:val="span"/>
        </w:rPr>
      </w:pPr>
      <w:r>
        <w:rPr>
          <w:rStyle w:val="span"/>
        </w:rPr>
        <w:t>Developed space utilization tool for production database which helped in project stability.</w:t>
      </w:r>
    </w:p>
    <w:p w14:paraId="61E5CCB9" w14:textId="77777777" w:rsidR="00BC0635" w:rsidRDefault="00C52516">
      <w:pPr>
        <w:pStyle w:val="divdocumentulli"/>
        <w:numPr>
          <w:ilvl w:val="0"/>
          <w:numId w:val="6"/>
        </w:numPr>
        <w:spacing w:line="360" w:lineRule="atLeast"/>
        <w:ind w:left="460" w:hanging="210"/>
        <w:rPr>
          <w:rStyle w:val="span"/>
        </w:rPr>
      </w:pPr>
      <w:r>
        <w:rPr>
          <w:rStyle w:val="span"/>
        </w:rPr>
        <w:t>Developed test framework for data accuracy in the extracted reports.</w:t>
      </w:r>
    </w:p>
    <w:p w14:paraId="47EBB38B" w14:textId="77777777" w:rsidR="00BC0635" w:rsidRDefault="00C52516">
      <w:pPr>
        <w:pStyle w:val="divdocumentulli"/>
        <w:numPr>
          <w:ilvl w:val="0"/>
          <w:numId w:val="6"/>
        </w:numPr>
        <w:spacing w:line="360" w:lineRule="atLeast"/>
        <w:ind w:left="460" w:hanging="210"/>
        <w:rPr>
          <w:rStyle w:val="span"/>
        </w:rPr>
      </w:pPr>
      <w:r>
        <w:rPr>
          <w:rStyle w:val="span"/>
        </w:rPr>
        <w:t>Built Jenkins CI/CD pipeline for automated deployments.</w:t>
      </w:r>
    </w:p>
    <w:p w14:paraId="3853A946" w14:textId="77777777" w:rsidR="00BC0635" w:rsidRDefault="00C52516">
      <w:pPr>
        <w:pStyle w:val="divdocumentulli"/>
        <w:numPr>
          <w:ilvl w:val="0"/>
          <w:numId w:val="6"/>
        </w:numPr>
        <w:spacing w:line="360" w:lineRule="atLeast"/>
        <w:ind w:left="460" w:hanging="210"/>
        <w:rPr>
          <w:rStyle w:val="span"/>
        </w:rPr>
      </w:pPr>
      <w:r>
        <w:rPr>
          <w:rStyle w:val="span"/>
        </w:rPr>
        <w:t>Responsible for all deployments to UAT &amp; Production environments.</w:t>
      </w:r>
    </w:p>
    <w:p w14:paraId="7C91AABB" w14:textId="77777777" w:rsidR="00BC0635" w:rsidRDefault="00C52516">
      <w:pPr>
        <w:pStyle w:val="divdocumentulli"/>
        <w:numPr>
          <w:ilvl w:val="0"/>
          <w:numId w:val="6"/>
        </w:numPr>
        <w:spacing w:line="360" w:lineRule="atLeast"/>
        <w:ind w:left="460" w:hanging="210"/>
        <w:rPr>
          <w:rStyle w:val="span"/>
        </w:rPr>
      </w:pPr>
      <w:r>
        <w:rPr>
          <w:rStyle w:val="span"/>
        </w:rPr>
        <w:t>Responsible to validate data transferred through Sqoop between Oracle DB and HDFS.</w:t>
      </w:r>
    </w:p>
    <w:p w14:paraId="64CF6307" w14:textId="422C85EC" w:rsidR="00902AD6" w:rsidRDefault="00C52516" w:rsidP="00902AD6">
      <w:pPr>
        <w:pStyle w:val="divdocumentulli"/>
        <w:numPr>
          <w:ilvl w:val="0"/>
          <w:numId w:val="6"/>
        </w:numPr>
        <w:spacing w:line="360" w:lineRule="atLeast"/>
        <w:ind w:left="460" w:hanging="210"/>
        <w:rPr>
          <w:rStyle w:val="span"/>
        </w:rPr>
      </w:pPr>
      <w:r>
        <w:rPr>
          <w:rStyle w:val="span"/>
        </w:rPr>
        <w:t xml:space="preserve">Active involvement in sprint </w:t>
      </w:r>
      <w:r w:rsidR="00337D09">
        <w:rPr>
          <w:rStyle w:val="span"/>
        </w:rPr>
        <w:t>planning’s</w:t>
      </w:r>
      <w:r>
        <w:rPr>
          <w:rStyle w:val="span"/>
        </w:rPr>
        <w:t xml:space="preserve"> to provide right estimates on tasks.</w:t>
      </w:r>
    </w:p>
    <w:p w14:paraId="20E16001" w14:textId="77777777" w:rsidR="00C05CD5" w:rsidRDefault="00C05CD5" w:rsidP="00C05CD5">
      <w:pPr>
        <w:pStyle w:val="divdocumentsinglecolumn"/>
        <w:spacing w:line="360" w:lineRule="atLeast"/>
        <w:rPr>
          <w:rStyle w:val="spanjobtitle"/>
          <w:sz w:val="28"/>
          <w:szCs w:val="28"/>
        </w:rPr>
      </w:pPr>
    </w:p>
    <w:p w14:paraId="5FAAD2ED" w14:textId="4ECCC654" w:rsidR="00C05CD5" w:rsidRPr="00C05CD5" w:rsidRDefault="00C05CD5" w:rsidP="00C05CD5">
      <w:pPr>
        <w:pStyle w:val="divdocumentsinglecolumn"/>
        <w:spacing w:line="360" w:lineRule="atLeast"/>
        <w:rPr>
          <w:rStyle w:val="spanjobtitle"/>
          <w:sz w:val="28"/>
          <w:szCs w:val="28"/>
        </w:rPr>
      </w:pPr>
      <w:r w:rsidRPr="00C05CD5">
        <w:rPr>
          <w:rStyle w:val="spanjobtitle"/>
          <w:sz w:val="28"/>
          <w:szCs w:val="28"/>
        </w:rPr>
        <w:t>Intern Software</w:t>
      </w:r>
      <w:r w:rsidR="00902AD6" w:rsidRPr="00C05CD5">
        <w:rPr>
          <w:rStyle w:val="spanjobtitle"/>
          <w:sz w:val="28"/>
          <w:szCs w:val="28"/>
        </w:rPr>
        <w:t xml:space="preserve"> Engineer</w:t>
      </w:r>
      <w:r w:rsidRPr="00C05CD5">
        <w:rPr>
          <w:rStyle w:val="spanjobtitle"/>
          <w:sz w:val="28"/>
          <w:szCs w:val="28"/>
        </w:rPr>
        <w:t xml:space="preserve"> </w:t>
      </w:r>
    </w:p>
    <w:p w14:paraId="0E2CC160" w14:textId="67FE9E59" w:rsidR="00C05CD5" w:rsidRPr="00C05CD5" w:rsidRDefault="00C05CD5" w:rsidP="00C05CD5">
      <w:pPr>
        <w:pStyle w:val="divdocumentsinglecolumn"/>
        <w:spacing w:line="360" w:lineRule="atLeast"/>
        <w:rPr>
          <w:rStyle w:val="spanjobtitle"/>
          <w:b w:val="0"/>
          <w:bCs w:val="0"/>
        </w:rPr>
      </w:pPr>
      <w:r w:rsidRPr="00C05CD5">
        <w:rPr>
          <w:rStyle w:val="spanjobtitle"/>
          <w:b w:val="0"/>
          <w:bCs w:val="0"/>
        </w:rPr>
        <w:t>Oct 2016 – June 2017</w:t>
      </w:r>
    </w:p>
    <w:p w14:paraId="07943803" w14:textId="78A45CC0" w:rsidR="00902AD6" w:rsidRDefault="00902AD6" w:rsidP="00902AD6">
      <w:pPr>
        <w:pStyle w:val="spanpaddedlineParagraph"/>
        <w:spacing w:line="360" w:lineRule="atLeast"/>
      </w:pPr>
      <w:r w:rsidRPr="00902AD6">
        <w:rPr>
          <w:rStyle w:val="spanjobtitle"/>
        </w:rPr>
        <w:t>A1 Kaiser, Inc. –</w:t>
      </w:r>
      <w:r>
        <w:rPr>
          <w:rStyle w:val="span"/>
        </w:rPr>
        <w:t xml:space="preserve"> </w:t>
      </w:r>
      <w:r w:rsidRPr="00902AD6">
        <w:rPr>
          <w:rStyle w:val="span"/>
        </w:rPr>
        <w:t>Arlington Heights, IL 60005</w:t>
      </w:r>
    </w:p>
    <w:p w14:paraId="5C356CE2" w14:textId="7CB82938" w:rsidR="00902AD6" w:rsidRDefault="00902AD6" w:rsidP="00902AD6">
      <w:pPr>
        <w:pStyle w:val="p"/>
        <w:spacing w:line="360" w:lineRule="atLeast"/>
        <w:rPr>
          <w:rStyle w:val="span"/>
        </w:rPr>
      </w:pPr>
      <w:r>
        <w:rPr>
          <w:rStyle w:val="Strong1"/>
          <w:b/>
          <w:bCs/>
          <w:u w:val="single"/>
        </w:rPr>
        <w:t>Project Name:</w:t>
      </w:r>
      <w:r>
        <w:rPr>
          <w:rStyle w:val="span"/>
        </w:rPr>
        <w:t>IT Intern (Optional Practical Training Program)</w:t>
      </w:r>
    </w:p>
    <w:p w14:paraId="548B5B86" w14:textId="364D7653" w:rsidR="00902AD6" w:rsidRDefault="00F32D81" w:rsidP="00902AD6">
      <w:pPr>
        <w:pStyle w:val="divdocumentulli"/>
        <w:numPr>
          <w:ilvl w:val="0"/>
          <w:numId w:val="6"/>
        </w:numPr>
        <w:spacing w:line="360" w:lineRule="atLeast"/>
        <w:ind w:left="460" w:hanging="210"/>
        <w:rPr>
          <w:rStyle w:val="span"/>
        </w:rPr>
      </w:pPr>
      <w:r>
        <w:rPr>
          <w:rStyle w:val="span"/>
        </w:rPr>
        <w:t>Developed automation scripts, managed, and updated databases and worked closely with the web design team.</w:t>
      </w:r>
    </w:p>
    <w:p w14:paraId="54C10BD1" w14:textId="7FE42F97" w:rsidR="00F32D81" w:rsidRDefault="00F32D81" w:rsidP="00F32D81">
      <w:pPr>
        <w:pStyle w:val="divdocumentulli"/>
        <w:numPr>
          <w:ilvl w:val="0"/>
          <w:numId w:val="6"/>
        </w:numPr>
        <w:spacing w:line="360" w:lineRule="atLeast"/>
        <w:ind w:left="460" w:hanging="210"/>
        <w:rPr>
          <w:rStyle w:val="span"/>
        </w:rPr>
      </w:pPr>
      <w:r w:rsidRPr="00F32D81">
        <w:rPr>
          <w:rStyle w:val="span"/>
        </w:rPr>
        <w:t>Strong SQL scripting / ETL testing skills, Web application testing experience</w:t>
      </w:r>
      <w:r>
        <w:rPr>
          <w:rStyle w:val="span"/>
        </w:rPr>
        <w:t>.</w:t>
      </w:r>
    </w:p>
    <w:p w14:paraId="22038A13" w14:textId="6C2A856C" w:rsidR="00902AD6" w:rsidRDefault="00902AD6" w:rsidP="00902AD6">
      <w:pPr>
        <w:pStyle w:val="divdocumentulli"/>
        <w:numPr>
          <w:ilvl w:val="0"/>
          <w:numId w:val="6"/>
        </w:numPr>
        <w:spacing w:line="360" w:lineRule="atLeast"/>
        <w:ind w:left="460" w:hanging="210"/>
        <w:rPr>
          <w:rStyle w:val="span"/>
        </w:rPr>
      </w:pPr>
      <w:r>
        <w:rPr>
          <w:rStyle w:val="span"/>
        </w:rPr>
        <w:t xml:space="preserve">Developed, implemented, supported, and maintained data analytics protocols, </w:t>
      </w:r>
      <w:r w:rsidR="00F32D81">
        <w:rPr>
          <w:rStyle w:val="span"/>
        </w:rPr>
        <w:t>standards,</w:t>
      </w:r>
      <w:r>
        <w:rPr>
          <w:rStyle w:val="span"/>
        </w:rPr>
        <w:t xml:space="preserve"> and documentation.</w:t>
      </w:r>
    </w:p>
    <w:p w14:paraId="79628B74" w14:textId="77777777" w:rsidR="00F32D81" w:rsidRPr="00F32D81" w:rsidRDefault="00F32D81" w:rsidP="00F32D81">
      <w:pPr>
        <w:pStyle w:val="divdocumentulli"/>
        <w:numPr>
          <w:ilvl w:val="0"/>
          <w:numId w:val="6"/>
        </w:numPr>
        <w:spacing w:line="360" w:lineRule="atLeast"/>
        <w:ind w:left="460" w:hanging="210"/>
        <w:rPr>
          <w:rStyle w:val="span"/>
        </w:rPr>
      </w:pPr>
      <w:r w:rsidRPr="00F32D81">
        <w:rPr>
          <w:rStyle w:val="span"/>
        </w:rPr>
        <w:t>Working Knowledge of Defect management process, Risk Framework and mitigation, and Enterprise Testing standards</w:t>
      </w:r>
    </w:p>
    <w:p w14:paraId="7C03BB87" w14:textId="71ABFA70" w:rsidR="00F32D81" w:rsidRDefault="00F32D81" w:rsidP="00902AD6">
      <w:pPr>
        <w:pStyle w:val="divdocumentulli"/>
        <w:numPr>
          <w:ilvl w:val="0"/>
          <w:numId w:val="6"/>
        </w:numPr>
        <w:spacing w:line="360" w:lineRule="atLeast"/>
        <w:ind w:left="460" w:hanging="210"/>
        <w:rPr>
          <w:rStyle w:val="span"/>
        </w:rPr>
      </w:pPr>
      <w:r>
        <w:rPr>
          <w:rStyle w:val="span"/>
        </w:rPr>
        <w:t>Gained knowledge on Software Development Cycle.</w:t>
      </w:r>
    </w:p>
    <w:p w14:paraId="405E85A2" w14:textId="77777777" w:rsidR="00BC0635" w:rsidRDefault="00C52516">
      <w:pPr>
        <w:pStyle w:val="divdocumentdivheading"/>
        <w:tabs>
          <w:tab w:val="left" w:pos="4380"/>
          <w:tab w:val="left" w:pos="10560"/>
        </w:tabs>
        <w:spacing w:before="240" w:line="360" w:lineRule="atLeast"/>
        <w:jc w:val="center"/>
        <w:rPr>
          <w:smallCaps/>
        </w:rPr>
      </w:pPr>
      <w:r>
        <w:rPr>
          <w:smallCaps/>
        </w:rPr>
        <w:t xml:space="preserve"> </w:t>
      </w:r>
      <w:r>
        <w:rPr>
          <w:strike/>
          <w:color w:val="000000"/>
          <w:sz w:val="32"/>
        </w:rPr>
        <w:tab/>
      </w:r>
      <w:r>
        <w:rPr>
          <w:rStyle w:val="divdocumentdivsectiontitle"/>
          <w:smallCaps/>
          <w:shd w:val="clear" w:color="auto" w:fill="FFFFFF"/>
        </w:rPr>
        <w:t xml:space="preserve">   Education   </w:t>
      </w:r>
      <w:r>
        <w:rPr>
          <w:strike/>
          <w:color w:val="000000"/>
          <w:sz w:val="32"/>
        </w:rPr>
        <w:tab/>
      </w:r>
    </w:p>
    <w:p w14:paraId="3CFE4D24" w14:textId="77777777" w:rsidR="00C05CD5" w:rsidRDefault="00C05CD5">
      <w:pPr>
        <w:pStyle w:val="divdocumentsinglecolumn"/>
        <w:spacing w:line="360" w:lineRule="atLeast"/>
        <w:rPr>
          <w:rStyle w:val="spandegree"/>
        </w:rPr>
      </w:pPr>
    </w:p>
    <w:p w14:paraId="05398194" w14:textId="38A8C0EE" w:rsidR="00BC0635" w:rsidRDefault="00C52516">
      <w:pPr>
        <w:pStyle w:val="divdocumentsinglecolumn"/>
        <w:spacing w:line="360" w:lineRule="atLeast"/>
      </w:pPr>
      <w:r>
        <w:rPr>
          <w:rStyle w:val="spandegree"/>
        </w:rPr>
        <w:t>Master's Degree</w:t>
      </w:r>
      <w:r>
        <w:rPr>
          <w:rStyle w:val="span"/>
        </w:rPr>
        <w:t>: Management Information Systems, 08/2016</w:t>
      </w:r>
      <w:r>
        <w:rPr>
          <w:rStyle w:val="singlecolumnspanpaddedlinenth-child1"/>
        </w:rPr>
        <w:t xml:space="preserve"> </w:t>
      </w:r>
    </w:p>
    <w:p w14:paraId="0A2CC98F" w14:textId="399AEFD4" w:rsidR="00BC0635" w:rsidRDefault="00C52516">
      <w:pPr>
        <w:pStyle w:val="spanpaddedlineParagraph"/>
        <w:spacing w:line="360" w:lineRule="atLeast"/>
        <w:rPr>
          <w:rStyle w:val="span"/>
        </w:rPr>
      </w:pPr>
      <w:r>
        <w:rPr>
          <w:rStyle w:val="spancompanyname"/>
        </w:rPr>
        <w:t xml:space="preserve">Marist </w:t>
      </w:r>
      <w:bookmarkStart w:id="1" w:name="OLE_LINK3"/>
      <w:r w:rsidR="00C05CD5">
        <w:rPr>
          <w:rStyle w:val="spancompanyname"/>
        </w:rPr>
        <w:t>University</w:t>
      </w:r>
      <w:r>
        <w:rPr>
          <w:rStyle w:val="span"/>
        </w:rPr>
        <w:t xml:space="preserve"> </w:t>
      </w:r>
      <w:bookmarkEnd w:id="1"/>
      <w:r>
        <w:rPr>
          <w:rStyle w:val="span"/>
        </w:rPr>
        <w:t>- Poughkeepsie, NY</w:t>
      </w:r>
    </w:p>
    <w:p w14:paraId="2B1AA7EC" w14:textId="77777777" w:rsidR="00C05CD5" w:rsidRDefault="00C05CD5">
      <w:pPr>
        <w:pStyle w:val="spanpaddedlineParagraph"/>
        <w:spacing w:line="360" w:lineRule="atLeast"/>
      </w:pPr>
    </w:p>
    <w:p w14:paraId="733D2EAA" w14:textId="77777777" w:rsidR="00BC0635" w:rsidRPr="00C05CD5" w:rsidRDefault="00C52516" w:rsidP="00F32D81">
      <w:pPr>
        <w:pStyle w:val="divdocumentsinglecolumn"/>
        <w:spacing w:line="360" w:lineRule="atLeast"/>
        <w:rPr>
          <w:rStyle w:val="spandegree"/>
          <w:b w:val="0"/>
          <w:bCs w:val="0"/>
        </w:rPr>
      </w:pPr>
      <w:r>
        <w:rPr>
          <w:rStyle w:val="spandegree"/>
        </w:rPr>
        <w:t>Bachelor's Degree</w:t>
      </w:r>
      <w:r w:rsidRPr="00F32D81">
        <w:rPr>
          <w:rStyle w:val="spandegree"/>
        </w:rPr>
        <w:t xml:space="preserve">: </w:t>
      </w:r>
      <w:r w:rsidRPr="00C05CD5">
        <w:rPr>
          <w:rStyle w:val="spandegree"/>
          <w:b w:val="0"/>
          <w:bCs w:val="0"/>
        </w:rPr>
        <w:t xml:space="preserve">Computer Science Engineering, 06/2014 </w:t>
      </w:r>
    </w:p>
    <w:p w14:paraId="0D34270C" w14:textId="16D4E2A7" w:rsidR="00BC0635" w:rsidRPr="00C05CD5" w:rsidRDefault="00C52516" w:rsidP="00F32D81">
      <w:pPr>
        <w:pStyle w:val="divdocumentsinglecolumn"/>
        <w:spacing w:line="360" w:lineRule="atLeast"/>
        <w:rPr>
          <w:rStyle w:val="spandegree"/>
          <w:b w:val="0"/>
          <w:bCs w:val="0"/>
        </w:rPr>
      </w:pPr>
      <w:r w:rsidRPr="00F32D81">
        <w:rPr>
          <w:rStyle w:val="spandegree"/>
        </w:rPr>
        <w:t xml:space="preserve">GITAM </w:t>
      </w:r>
      <w:r w:rsidR="00C05CD5">
        <w:rPr>
          <w:rStyle w:val="spancompanyname"/>
        </w:rPr>
        <w:t>University</w:t>
      </w:r>
      <w:r w:rsidR="00C05CD5">
        <w:rPr>
          <w:rStyle w:val="span"/>
        </w:rPr>
        <w:t xml:space="preserve"> </w:t>
      </w:r>
      <w:r w:rsidRPr="00F32D81">
        <w:rPr>
          <w:rStyle w:val="spandegree"/>
        </w:rPr>
        <w:t xml:space="preserve">- </w:t>
      </w:r>
      <w:r w:rsidRPr="00C05CD5">
        <w:rPr>
          <w:rStyle w:val="spandegree"/>
          <w:b w:val="0"/>
          <w:bCs w:val="0"/>
        </w:rPr>
        <w:t xml:space="preserve">Hyderabad, INDIA </w:t>
      </w:r>
    </w:p>
    <w:sectPr w:rsidR="00BC0635" w:rsidRPr="00C05CD5">
      <w:headerReference w:type="even" r:id="rId7"/>
      <w:headerReference w:type="default" r:id="rId8"/>
      <w:footerReference w:type="even" r:id="rId9"/>
      <w:footerReference w:type="default" r:id="rId10"/>
      <w:headerReference w:type="first" r:id="rId11"/>
      <w:footerReference w:type="first" r:id="rId12"/>
      <w:pgSz w:w="12240" w:h="15840"/>
      <w:pgMar w:top="640" w:right="840" w:bottom="640" w:left="8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1B49D" w14:textId="77777777" w:rsidR="00411B44" w:rsidRDefault="00411B44" w:rsidP="00337D09">
      <w:pPr>
        <w:spacing w:line="240" w:lineRule="auto"/>
      </w:pPr>
      <w:r>
        <w:separator/>
      </w:r>
    </w:p>
  </w:endnote>
  <w:endnote w:type="continuationSeparator" w:id="0">
    <w:p w14:paraId="714F7603" w14:textId="77777777" w:rsidR="00411B44" w:rsidRDefault="00411B44" w:rsidP="00337D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37BB" w14:textId="77777777" w:rsidR="00337D09" w:rsidRDefault="00337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B9F3" w14:textId="77777777" w:rsidR="00337D09" w:rsidRDefault="00337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9E33" w14:textId="77777777" w:rsidR="00337D09" w:rsidRDefault="00337D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C6590" w14:textId="77777777" w:rsidR="00411B44" w:rsidRDefault="00411B44" w:rsidP="00337D09">
      <w:pPr>
        <w:spacing w:line="240" w:lineRule="auto"/>
      </w:pPr>
      <w:r>
        <w:separator/>
      </w:r>
    </w:p>
  </w:footnote>
  <w:footnote w:type="continuationSeparator" w:id="0">
    <w:p w14:paraId="702C93B1" w14:textId="77777777" w:rsidR="00411B44" w:rsidRDefault="00411B44" w:rsidP="00337D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C338" w14:textId="77777777" w:rsidR="00337D09" w:rsidRDefault="00337D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1727" w14:textId="77777777" w:rsidR="00337D09" w:rsidRDefault="00337D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E0FD" w14:textId="77777777" w:rsidR="00337D09" w:rsidRDefault="00337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542972E">
      <w:start w:val="1"/>
      <w:numFmt w:val="bullet"/>
      <w:lvlText w:val=""/>
      <w:lvlJc w:val="left"/>
      <w:pPr>
        <w:ind w:left="720" w:hanging="360"/>
      </w:pPr>
      <w:rPr>
        <w:rFonts w:ascii="Symbol" w:hAnsi="Symbol"/>
      </w:rPr>
    </w:lvl>
    <w:lvl w:ilvl="1" w:tplc="59906EF6">
      <w:start w:val="1"/>
      <w:numFmt w:val="bullet"/>
      <w:lvlText w:val="o"/>
      <w:lvlJc w:val="left"/>
      <w:pPr>
        <w:tabs>
          <w:tab w:val="num" w:pos="1440"/>
        </w:tabs>
        <w:ind w:left="1440" w:hanging="360"/>
      </w:pPr>
      <w:rPr>
        <w:rFonts w:ascii="Courier New" w:hAnsi="Courier New"/>
      </w:rPr>
    </w:lvl>
    <w:lvl w:ilvl="2" w:tplc="3E6ADEDA">
      <w:start w:val="1"/>
      <w:numFmt w:val="bullet"/>
      <w:lvlText w:val=""/>
      <w:lvlJc w:val="left"/>
      <w:pPr>
        <w:tabs>
          <w:tab w:val="num" w:pos="2160"/>
        </w:tabs>
        <w:ind w:left="2160" w:hanging="360"/>
      </w:pPr>
      <w:rPr>
        <w:rFonts w:ascii="Wingdings" w:hAnsi="Wingdings"/>
      </w:rPr>
    </w:lvl>
    <w:lvl w:ilvl="3" w:tplc="E5105E36">
      <w:start w:val="1"/>
      <w:numFmt w:val="bullet"/>
      <w:lvlText w:val=""/>
      <w:lvlJc w:val="left"/>
      <w:pPr>
        <w:tabs>
          <w:tab w:val="num" w:pos="2880"/>
        </w:tabs>
        <w:ind w:left="2880" w:hanging="360"/>
      </w:pPr>
      <w:rPr>
        <w:rFonts w:ascii="Symbol" w:hAnsi="Symbol"/>
      </w:rPr>
    </w:lvl>
    <w:lvl w:ilvl="4" w:tplc="B2E461B4">
      <w:start w:val="1"/>
      <w:numFmt w:val="bullet"/>
      <w:lvlText w:val="o"/>
      <w:lvlJc w:val="left"/>
      <w:pPr>
        <w:tabs>
          <w:tab w:val="num" w:pos="3600"/>
        </w:tabs>
        <w:ind w:left="3600" w:hanging="360"/>
      </w:pPr>
      <w:rPr>
        <w:rFonts w:ascii="Courier New" w:hAnsi="Courier New"/>
      </w:rPr>
    </w:lvl>
    <w:lvl w:ilvl="5" w:tplc="A7001DD6">
      <w:start w:val="1"/>
      <w:numFmt w:val="bullet"/>
      <w:lvlText w:val=""/>
      <w:lvlJc w:val="left"/>
      <w:pPr>
        <w:tabs>
          <w:tab w:val="num" w:pos="4320"/>
        </w:tabs>
        <w:ind w:left="4320" w:hanging="360"/>
      </w:pPr>
      <w:rPr>
        <w:rFonts w:ascii="Wingdings" w:hAnsi="Wingdings"/>
      </w:rPr>
    </w:lvl>
    <w:lvl w:ilvl="6" w:tplc="F88CCBEA">
      <w:start w:val="1"/>
      <w:numFmt w:val="bullet"/>
      <w:lvlText w:val=""/>
      <w:lvlJc w:val="left"/>
      <w:pPr>
        <w:tabs>
          <w:tab w:val="num" w:pos="5040"/>
        </w:tabs>
        <w:ind w:left="5040" w:hanging="360"/>
      </w:pPr>
      <w:rPr>
        <w:rFonts w:ascii="Symbol" w:hAnsi="Symbol"/>
      </w:rPr>
    </w:lvl>
    <w:lvl w:ilvl="7" w:tplc="5F000DE4">
      <w:start w:val="1"/>
      <w:numFmt w:val="bullet"/>
      <w:lvlText w:val="o"/>
      <w:lvlJc w:val="left"/>
      <w:pPr>
        <w:tabs>
          <w:tab w:val="num" w:pos="5760"/>
        </w:tabs>
        <w:ind w:left="5760" w:hanging="360"/>
      </w:pPr>
      <w:rPr>
        <w:rFonts w:ascii="Courier New" w:hAnsi="Courier New"/>
      </w:rPr>
    </w:lvl>
    <w:lvl w:ilvl="8" w:tplc="59A80AC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648688E">
      <w:start w:val="1"/>
      <w:numFmt w:val="bullet"/>
      <w:lvlText w:val=""/>
      <w:lvlJc w:val="left"/>
      <w:pPr>
        <w:ind w:left="720" w:hanging="360"/>
      </w:pPr>
      <w:rPr>
        <w:rFonts w:ascii="Symbol" w:hAnsi="Symbol"/>
      </w:rPr>
    </w:lvl>
    <w:lvl w:ilvl="1" w:tplc="75C20AFC">
      <w:start w:val="1"/>
      <w:numFmt w:val="bullet"/>
      <w:lvlText w:val="o"/>
      <w:lvlJc w:val="left"/>
      <w:pPr>
        <w:tabs>
          <w:tab w:val="num" w:pos="1440"/>
        </w:tabs>
        <w:ind w:left="1440" w:hanging="360"/>
      </w:pPr>
      <w:rPr>
        <w:rFonts w:ascii="Courier New" w:hAnsi="Courier New"/>
      </w:rPr>
    </w:lvl>
    <w:lvl w:ilvl="2" w:tplc="C914BB7A">
      <w:start w:val="1"/>
      <w:numFmt w:val="bullet"/>
      <w:lvlText w:val=""/>
      <w:lvlJc w:val="left"/>
      <w:pPr>
        <w:tabs>
          <w:tab w:val="num" w:pos="2160"/>
        </w:tabs>
        <w:ind w:left="2160" w:hanging="360"/>
      </w:pPr>
      <w:rPr>
        <w:rFonts w:ascii="Wingdings" w:hAnsi="Wingdings"/>
      </w:rPr>
    </w:lvl>
    <w:lvl w:ilvl="3" w:tplc="D0D06128">
      <w:start w:val="1"/>
      <w:numFmt w:val="bullet"/>
      <w:lvlText w:val=""/>
      <w:lvlJc w:val="left"/>
      <w:pPr>
        <w:tabs>
          <w:tab w:val="num" w:pos="2880"/>
        </w:tabs>
        <w:ind w:left="2880" w:hanging="360"/>
      </w:pPr>
      <w:rPr>
        <w:rFonts w:ascii="Symbol" w:hAnsi="Symbol"/>
      </w:rPr>
    </w:lvl>
    <w:lvl w:ilvl="4" w:tplc="BDC2327E">
      <w:start w:val="1"/>
      <w:numFmt w:val="bullet"/>
      <w:lvlText w:val="o"/>
      <w:lvlJc w:val="left"/>
      <w:pPr>
        <w:tabs>
          <w:tab w:val="num" w:pos="3600"/>
        </w:tabs>
        <w:ind w:left="3600" w:hanging="360"/>
      </w:pPr>
      <w:rPr>
        <w:rFonts w:ascii="Courier New" w:hAnsi="Courier New"/>
      </w:rPr>
    </w:lvl>
    <w:lvl w:ilvl="5" w:tplc="7F905188">
      <w:start w:val="1"/>
      <w:numFmt w:val="bullet"/>
      <w:lvlText w:val=""/>
      <w:lvlJc w:val="left"/>
      <w:pPr>
        <w:tabs>
          <w:tab w:val="num" w:pos="4320"/>
        </w:tabs>
        <w:ind w:left="4320" w:hanging="360"/>
      </w:pPr>
      <w:rPr>
        <w:rFonts w:ascii="Wingdings" w:hAnsi="Wingdings"/>
      </w:rPr>
    </w:lvl>
    <w:lvl w:ilvl="6" w:tplc="235256B4">
      <w:start w:val="1"/>
      <w:numFmt w:val="bullet"/>
      <w:lvlText w:val=""/>
      <w:lvlJc w:val="left"/>
      <w:pPr>
        <w:tabs>
          <w:tab w:val="num" w:pos="5040"/>
        </w:tabs>
        <w:ind w:left="5040" w:hanging="360"/>
      </w:pPr>
      <w:rPr>
        <w:rFonts w:ascii="Symbol" w:hAnsi="Symbol"/>
      </w:rPr>
    </w:lvl>
    <w:lvl w:ilvl="7" w:tplc="AC860574">
      <w:start w:val="1"/>
      <w:numFmt w:val="bullet"/>
      <w:lvlText w:val="o"/>
      <w:lvlJc w:val="left"/>
      <w:pPr>
        <w:tabs>
          <w:tab w:val="num" w:pos="5760"/>
        </w:tabs>
        <w:ind w:left="5760" w:hanging="360"/>
      </w:pPr>
      <w:rPr>
        <w:rFonts w:ascii="Courier New" w:hAnsi="Courier New"/>
      </w:rPr>
    </w:lvl>
    <w:lvl w:ilvl="8" w:tplc="AC326D6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B86A5742">
      <w:start w:val="1"/>
      <w:numFmt w:val="bullet"/>
      <w:lvlText w:val=""/>
      <w:lvlJc w:val="left"/>
      <w:pPr>
        <w:ind w:left="720" w:hanging="360"/>
      </w:pPr>
      <w:rPr>
        <w:rFonts w:ascii="Symbol" w:hAnsi="Symbol"/>
      </w:rPr>
    </w:lvl>
    <w:lvl w:ilvl="1" w:tplc="076AE946">
      <w:start w:val="1"/>
      <w:numFmt w:val="bullet"/>
      <w:lvlText w:val="o"/>
      <w:lvlJc w:val="left"/>
      <w:pPr>
        <w:tabs>
          <w:tab w:val="num" w:pos="1440"/>
        </w:tabs>
        <w:ind w:left="1440" w:hanging="360"/>
      </w:pPr>
      <w:rPr>
        <w:rFonts w:ascii="Courier New" w:hAnsi="Courier New"/>
      </w:rPr>
    </w:lvl>
    <w:lvl w:ilvl="2" w:tplc="C464C542">
      <w:start w:val="1"/>
      <w:numFmt w:val="bullet"/>
      <w:lvlText w:val=""/>
      <w:lvlJc w:val="left"/>
      <w:pPr>
        <w:tabs>
          <w:tab w:val="num" w:pos="2160"/>
        </w:tabs>
        <w:ind w:left="2160" w:hanging="360"/>
      </w:pPr>
      <w:rPr>
        <w:rFonts w:ascii="Wingdings" w:hAnsi="Wingdings"/>
      </w:rPr>
    </w:lvl>
    <w:lvl w:ilvl="3" w:tplc="3258D816">
      <w:start w:val="1"/>
      <w:numFmt w:val="bullet"/>
      <w:lvlText w:val=""/>
      <w:lvlJc w:val="left"/>
      <w:pPr>
        <w:tabs>
          <w:tab w:val="num" w:pos="2880"/>
        </w:tabs>
        <w:ind w:left="2880" w:hanging="360"/>
      </w:pPr>
      <w:rPr>
        <w:rFonts w:ascii="Symbol" w:hAnsi="Symbol"/>
      </w:rPr>
    </w:lvl>
    <w:lvl w:ilvl="4" w:tplc="58D41A02">
      <w:start w:val="1"/>
      <w:numFmt w:val="bullet"/>
      <w:lvlText w:val="o"/>
      <w:lvlJc w:val="left"/>
      <w:pPr>
        <w:tabs>
          <w:tab w:val="num" w:pos="3600"/>
        </w:tabs>
        <w:ind w:left="3600" w:hanging="360"/>
      </w:pPr>
      <w:rPr>
        <w:rFonts w:ascii="Courier New" w:hAnsi="Courier New"/>
      </w:rPr>
    </w:lvl>
    <w:lvl w:ilvl="5" w:tplc="03B20EC4">
      <w:start w:val="1"/>
      <w:numFmt w:val="bullet"/>
      <w:lvlText w:val=""/>
      <w:lvlJc w:val="left"/>
      <w:pPr>
        <w:tabs>
          <w:tab w:val="num" w:pos="4320"/>
        </w:tabs>
        <w:ind w:left="4320" w:hanging="360"/>
      </w:pPr>
      <w:rPr>
        <w:rFonts w:ascii="Wingdings" w:hAnsi="Wingdings"/>
      </w:rPr>
    </w:lvl>
    <w:lvl w:ilvl="6" w:tplc="BA5C0856">
      <w:start w:val="1"/>
      <w:numFmt w:val="bullet"/>
      <w:lvlText w:val=""/>
      <w:lvlJc w:val="left"/>
      <w:pPr>
        <w:tabs>
          <w:tab w:val="num" w:pos="5040"/>
        </w:tabs>
        <w:ind w:left="5040" w:hanging="360"/>
      </w:pPr>
      <w:rPr>
        <w:rFonts w:ascii="Symbol" w:hAnsi="Symbol"/>
      </w:rPr>
    </w:lvl>
    <w:lvl w:ilvl="7" w:tplc="20F25212">
      <w:start w:val="1"/>
      <w:numFmt w:val="bullet"/>
      <w:lvlText w:val="o"/>
      <w:lvlJc w:val="left"/>
      <w:pPr>
        <w:tabs>
          <w:tab w:val="num" w:pos="5760"/>
        </w:tabs>
        <w:ind w:left="5760" w:hanging="360"/>
      </w:pPr>
      <w:rPr>
        <w:rFonts w:ascii="Courier New" w:hAnsi="Courier New"/>
      </w:rPr>
    </w:lvl>
    <w:lvl w:ilvl="8" w:tplc="D538570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89C91D6">
      <w:start w:val="1"/>
      <w:numFmt w:val="bullet"/>
      <w:lvlText w:val=""/>
      <w:lvlJc w:val="left"/>
      <w:pPr>
        <w:ind w:left="720" w:hanging="360"/>
      </w:pPr>
      <w:rPr>
        <w:rFonts w:ascii="Symbol" w:hAnsi="Symbol"/>
      </w:rPr>
    </w:lvl>
    <w:lvl w:ilvl="1" w:tplc="694CE60A">
      <w:start w:val="1"/>
      <w:numFmt w:val="bullet"/>
      <w:lvlText w:val="o"/>
      <w:lvlJc w:val="left"/>
      <w:pPr>
        <w:tabs>
          <w:tab w:val="num" w:pos="1440"/>
        </w:tabs>
        <w:ind w:left="1440" w:hanging="360"/>
      </w:pPr>
      <w:rPr>
        <w:rFonts w:ascii="Courier New" w:hAnsi="Courier New"/>
      </w:rPr>
    </w:lvl>
    <w:lvl w:ilvl="2" w:tplc="CD328C04">
      <w:start w:val="1"/>
      <w:numFmt w:val="bullet"/>
      <w:lvlText w:val=""/>
      <w:lvlJc w:val="left"/>
      <w:pPr>
        <w:tabs>
          <w:tab w:val="num" w:pos="2160"/>
        </w:tabs>
        <w:ind w:left="2160" w:hanging="360"/>
      </w:pPr>
      <w:rPr>
        <w:rFonts w:ascii="Wingdings" w:hAnsi="Wingdings"/>
      </w:rPr>
    </w:lvl>
    <w:lvl w:ilvl="3" w:tplc="FF7AAFA0">
      <w:start w:val="1"/>
      <w:numFmt w:val="bullet"/>
      <w:lvlText w:val=""/>
      <w:lvlJc w:val="left"/>
      <w:pPr>
        <w:tabs>
          <w:tab w:val="num" w:pos="2880"/>
        </w:tabs>
        <w:ind w:left="2880" w:hanging="360"/>
      </w:pPr>
      <w:rPr>
        <w:rFonts w:ascii="Symbol" w:hAnsi="Symbol"/>
      </w:rPr>
    </w:lvl>
    <w:lvl w:ilvl="4" w:tplc="2E6AEC26">
      <w:start w:val="1"/>
      <w:numFmt w:val="bullet"/>
      <w:lvlText w:val="o"/>
      <w:lvlJc w:val="left"/>
      <w:pPr>
        <w:tabs>
          <w:tab w:val="num" w:pos="3600"/>
        </w:tabs>
        <w:ind w:left="3600" w:hanging="360"/>
      </w:pPr>
      <w:rPr>
        <w:rFonts w:ascii="Courier New" w:hAnsi="Courier New"/>
      </w:rPr>
    </w:lvl>
    <w:lvl w:ilvl="5" w:tplc="1A3E32E0">
      <w:start w:val="1"/>
      <w:numFmt w:val="bullet"/>
      <w:lvlText w:val=""/>
      <w:lvlJc w:val="left"/>
      <w:pPr>
        <w:tabs>
          <w:tab w:val="num" w:pos="4320"/>
        </w:tabs>
        <w:ind w:left="4320" w:hanging="360"/>
      </w:pPr>
      <w:rPr>
        <w:rFonts w:ascii="Wingdings" w:hAnsi="Wingdings"/>
      </w:rPr>
    </w:lvl>
    <w:lvl w:ilvl="6" w:tplc="191EFAC0">
      <w:start w:val="1"/>
      <w:numFmt w:val="bullet"/>
      <w:lvlText w:val=""/>
      <w:lvlJc w:val="left"/>
      <w:pPr>
        <w:tabs>
          <w:tab w:val="num" w:pos="5040"/>
        </w:tabs>
        <w:ind w:left="5040" w:hanging="360"/>
      </w:pPr>
      <w:rPr>
        <w:rFonts w:ascii="Symbol" w:hAnsi="Symbol"/>
      </w:rPr>
    </w:lvl>
    <w:lvl w:ilvl="7" w:tplc="62BEAD0E">
      <w:start w:val="1"/>
      <w:numFmt w:val="bullet"/>
      <w:lvlText w:val="o"/>
      <w:lvlJc w:val="left"/>
      <w:pPr>
        <w:tabs>
          <w:tab w:val="num" w:pos="5760"/>
        </w:tabs>
        <w:ind w:left="5760" w:hanging="360"/>
      </w:pPr>
      <w:rPr>
        <w:rFonts w:ascii="Courier New" w:hAnsi="Courier New"/>
      </w:rPr>
    </w:lvl>
    <w:lvl w:ilvl="8" w:tplc="85DCE2B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246D0F2">
      <w:start w:val="1"/>
      <w:numFmt w:val="bullet"/>
      <w:lvlText w:val=""/>
      <w:lvlJc w:val="left"/>
      <w:pPr>
        <w:ind w:left="720" w:hanging="360"/>
      </w:pPr>
      <w:rPr>
        <w:rFonts w:ascii="Symbol" w:hAnsi="Symbol"/>
      </w:rPr>
    </w:lvl>
    <w:lvl w:ilvl="1" w:tplc="5A5E3350">
      <w:start w:val="1"/>
      <w:numFmt w:val="bullet"/>
      <w:lvlText w:val="o"/>
      <w:lvlJc w:val="left"/>
      <w:pPr>
        <w:tabs>
          <w:tab w:val="num" w:pos="1440"/>
        </w:tabs>
        <w:ind w:left="1440" w:hanging="360"/>
      </w:pPr>
      <w:rPr>
        <w:rFonts w:ascii="Courier New" w:hAnsi="Courier New"/>
      </w:rPr>
    </w:lvl>
    <w:lvl w:ilvl="2" w:tplc="EE805EF4">
      <w:start w:val="1"/>
      <w:numFmt w:val="bullet"/>
      <w:lvlText w:val=""/>
      <w:lvlJc w:val="left"/>
      <w:pPr>
        <w:tabs>
          <w:tab w:val="num" w:pos="2160"/>
        </w:tabs>
        <w:ind w:left="2160" w:hanging="360"/>
      </w:pPr>
      <w:rPr>
        <w:rFonts w:ascii="Wingdings" w:hAnsi="Wingdings"/>
      </w:rPr>
    </w:lvl>
    <w:lvl w:ilvl="3" w:tplc="3EAA6A4C">
      <w:start w:val="1"/>
      <w:numFmt w:val="bullet"/>
      <w:lvlText w:val=""/>
      <w:lvlJc w:val="left"/>
      <w:pPr>
        <w:tabs>
          <w:tab w:val="num" w:pos="2880"/>
        </w:tabs>
        <w:ind w:left="2880" w:hanging="360"/>
      </w:pPr>
      <w:rPr>
        <w:rFonts w:ascii="Symbol" w:hAnsi="Symbol"/>
      </w:rPr>
    </w:lvl>
    <w:lvl w:ilvl="4" w:tplc="73A620D8">
      <w:start w:val="1"/>
      <w:numFmt w:val="bullet"/>
      <w:lvlText w:val="o"/>
      <w:lvlJc w:val="left"/>
      <w:pPr>
        <w:tabs>
          <w:tab w:val="num" w:pos="3600"/>
        </w:tabs>
        <w:ind w:left="3600" w:hanging="360"/>
      </w:pPr>
      <w:rPr>
        <w:rFonts w:ascii="Courier New" w:hAnsi="Courier New"/>
      </w:rPr>
    </w:lvl>
    <w:lvl w:ilvl="5" w:tplc="5E30C7D8">
      <w:start w:val="1"/>
      <w:numFmt w:val="bullet"/>
      <w:lvlText w:val=""/>
      <w:lvlJc w:val="left"/>
      <w:pPr>
        <w:tabs>
          <w:tab w:val="num" w:pos="4320"/>
        </w:tabs>
        <w:ind w:left="4320" w:hanging="360"/>
      </w:pPr>
      <w:rPr>
        <w:rFonts w:ascii="Wingdings" w:hAnsi="Wingdings"/>
      </w:rPr>
    </w:lvl>
    <w:lvl w:ilvl="6" w:tplc="2678291C">
      <w:start w:val="1"/>
      <w:numFmt w:val="bullet"/>
      <w:lvlText w:val=""/>
      <w:lvlJc w:val="left"/>
      <w:pPr>
        <w:tabs>
          <w:tab w:val="num" w:pos="5040"/>
        </w:tabs>
        <w:ind w:left="5040" w:hanging="360"/>
      </w:pPr>
      <w:rPr>
        <w:rFonts w:ascii="Symbol" w:hAnsi="Symbol"/>
      </w:rPr>
    </w:lvl>
    <w:lvl w:ilvl="7" w:tplc="9BCE9B2C">
      <w:start w:val="1"/>
      <w:numFmt w:val="bullet"/>
      <w:lvlText w:val="o"/>
      <w:lvlJc w:val="left"/>
      <w:pPr>
        <w:tabs>
          <w:tab w:val="num" w:pos="5760"/>
        </w:tabs>
        <w:ind w:left="5760" w:hanging="360"/>
      </w:pPr>
      <w:rPr>
        <w:rFonts w:ascii="Courier New" w:hAnsi="Courier New"/>
      </w:rPr>
    </w:lvl>
    <w:lvl w:ilvl="8" w:tplc="767CF13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5874D0DC">
      <w:start w:val="1"/>
      <w:numFmt w:val="bullet"/>
      <w:lvlText w:val=""/>
      <w:lvlJc w:val="left"/>
      <w:pPr>
        <w:ind w:left="720" w:hanging="360"/>
      </w:pPr>
      <w:rPr>
        <w:rFonts w:ascii="Symbol" w:hAnsi="Symbol"/>
      </w:rPr>
    </w:lvl>
    <w:lvl w:ilvl="1" w:tplc="2DD6D1F6">
      <w:start w:val="1"/>
      <w:numFmt w:val="bullet"/>
      <w:lvlText w:val="o"/>
      <w:lvlJc w:val="left"/>
      <w:pPr>
        <w:tabs>
          <w:tab w:val="num" w:pos="1440"/>
        </w:tabs>
        <w:ind w:left="1440" w:hanging="360"/>
      </w:pPr>
      <w:rPr>
        <w:rFonts w:ascii="Courier New" w:hAnsi="Courier New"/>
      </w:rPr>
    </w:lvl>
    <w:lvl w:ilvl="2" w:tplc="486CC016">
      <w:start w:val="1"/>
      <w:numFmt w:val="bullet"/>
      <w:lvlText w:val=""/>
      <w:lvlJc w:val="left"/>
      <w:pPr>
        <w:tabs>
          <w:tab w:val="num" w:pos="2160"/>
        </w:tabs>
        <w:ind w:left="2160" w:hanging="360"/>
      </w:pPr>
      <w:rPr>
        <w:rFonts w:ascii="Wingdings" w:hAnsi="Wingdings"/>
      </w:rPr>
    </w:lvl>
    <w:lvl w:ilvl="3" w:tplc="C2EA2C76">
      <w:start w:val="1"/>
      <w:numFmt w:val="bullet"/>
      <w:lvlText w:val=""/>
      <w:lvlJc w:val="left"/>
      <w:pPr>
        <w:tabs>
          <w:tab w:val="num" w:pos="2880"/>
        </w:tabs>
        <w:ind w:left="2880" w:hanging="360"/>
      </w:pPr>
      <w:rPr>
        <w:rFonts w:ascii="Symbol" w:hAnsi="Symbol"/>
      </w:rPr>
    </w:lvl>
    <w:lvl w:ilvl="4" w:tplc="11C617BA">
      <w:start w:val="1"/>
      <w:numFmt w:val="bullet"/>
      <w:lvlText w:val="o"/>
      <w:lvlJc w:val="left"/>
      <w:pPr>
        <w:tabs>
          <w:tab w:val="num" w:pos="3600"/>
        </w:tabs>
        <w:ind w:left="3600" w:hanging="360"/>
      </w:pPr>
      <w:rPr>
        <w:rFonts w:ascii="Courier New" w:hAnsi="Courier New"/>
      </w:rPr>
    </w:lvl>
    <w:lvl w:ilvl="5" w:tplc="83CE1750">
      <w:start w:val="1"/>
      <w:numFmt w:val="bullet"/>
      <w:lvlText w:val=""/>
      <w:lvlJc w:val="left"/>
      <w:pPr>
        <w:tabs>
          <w:tab w:val="num" w:pos="4320"/>
        </w:tabs>
        <w:ind w:left="4320" w:hanging="360"/>
      </w:pPr>
      <w:rPr>
        <w:rFonts w:ascii="Wingdings" w:hAnsi="Wingdings"/>
      </w:rPr>
    </w:lvl>
    <w:lvl w:ilvl="6" w:tplc="969695AC">
      <w:start w:val="1"/>
      <w:numFmt w:val="bullet"/>
      <w:lvlText w:val=""/>
      <w:lvlJc w:val="left"/>
      <w:pPr>
        <w:tabs>
          <w:tab w:val="num" w:pos="5040"/>
        </w:tabs>
        <w:ind w:left="5040" w:hanging="360"/>
      </w:pPr>
      <w:rPr>
        <w:rFonts w:ascii="Symbol" w:hAnsi="Symbol"/>
      </w:rPr>
    </w:lvl>
    <w:lvl w:ilvl="7" w:tplc="8102C6EE">
      <w:start w:val="1"/>
      <w:numFmt w:val="bullet"/>
      <w:lvlText w:val="o"/>
      <w:lvlJc w:val="left"/>
      <w:pPr>
        <w:tabs>
          <w:tab w:val="num" w:pos="5760"/>
        </w:tabs>
        <w:ind w:left="5760" w:hanging="360"/>
      </w:pPr>
      <w:rPr>
        <w:rFonts w:ascii="Courier New" w:hAnsi="Courier New"/>
      </w:rPr>
    </w:lvl>
    <w:lvl w:ilvl="8" w:tplc="4D4CF690">
      <w:start w:val="1"/>
      <w:numFmt w:val="bullet"/>
      <w:lvlText w:val=""/>
      <w:lvlJc w:val="left"/>
      <w:pPr>
        <w:tabs>
          <w:tab w:val="num" w:pos="6480"/>
        </w:tabs>
        <w:ind w:left="6480" w:hanging="360"/>
      </w:pPr>
      <w:rPr>
        <w:rFonts w:ascii="Wingdings" w:hAnsi="Wingdings"/>
      </w:rPr>
    </w:lvl>
  </w:abstractNum>
  <w:abstractNum w:abstractNumId="6" w15:restartNumberingAfterBreak="0">
    <w:nsid w:val="5AC62C08"/>
    <w:multiLevelType w:val="multilevel"/>
    <w:tmpl w:val="CEA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741BA0"/>
    <w:multiLevelType w:val="multilevel"/>
    <w:tmpl w:val="07F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9985166">
    <w:abstractNumId w:val="0"/>
  </w:num>
  <w:num w:numId="2" w16cid:durableId="780995946">
    <w:abstractNumId w:val="1"/>
  </w:num>
  <w:num w:numId="3" w16cid:durableId="1714113802">
    <w:abstractNumId w:val="2"/>
  </w:num>
  <w:num w:numId="4" w16cid:durableId="668095891">
    <w:abstractNumId w:val="3"/>
  </w:num>
  <w:num w:numId="5" w16cid:durableId="954561262">
    <w:abstractNumId w:val="4"/>
  </w:num>
  <w:num w:numId="6" w16cid:durableId="1564757452">
    <w:abstractNumId w:val="5"/>
  </w:num>
  <w:num w:numId="7" w16cid:durableId="374890792">
    <w:abstractNumId w:val="6"/>
  </w:num>
  <w:num w:numId="8" w16cid:durableId="13674392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hideSpellingErrors/>
  <w:hideGrammatical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35"/>
    <w:rsid w:val="00032F81"/>
    <w:rsid w:val="002972EF"/>
    <w:rsid w:val="00337D09"/>
    <w:rsid w:val="00363442"/>
    <w:rsid w:val="00411B44"/>
    <w:rsid w:val="00447294"/>
    <w:rsid w:val="00530E58"/>
    <w:rsid w:val="0054024C"/>
    <w:rsid w:val="0066066F"/>
    <w:rsid w:val="00663692"/>
    <w:rsid w:val="006720FC"/>
    <w:rsid w:val="006853E3"/>
    <w:rsid w:val="007A35C2"/>
    <w:rsid w:val="00814EF4"/>
    <w:rsid w:val="0081523D"/>
    <w:rsid w:val="00830ED7"/>
    <w:rsid w:val="008A3D73"/>
    <w:rsid w:val="008D695C"/>
    <w:rsid w:val="00902AD6"/>
    <w:rsid w:val="009E7B4A"/>
    <w:rsid w:val="00AB21FF"/>
    <w:rsid w:val="00AF41B1"/>
    <w:rsid w:val="00AF45B3"/>
    <w:rsid w:val="00B37F46"/>
    <w:rsid w:val="00BB1B9C"/>
    <w:rsid w:val="00BB2F61"/>
    <w:rsid w:val="00BC0635"/>
    <w:rsid w:val="00BC655D"/>
    <w:rsid w:val="00C01482"/>
    <w:rsid w:val="00C05CD5"/>
    <w:rsid w:val="00C52516"/>
    <w:rsid w:val="00C544C2"/>
    <w:rsid w:val="00E74B82"/>
    <w:rsid w:val="00F32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DD4C3"/>
  <w15:docId w15:val="{287E106B-2675-EE4A-8D4C-662675CF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3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paragraph" w:customStyle="1" w:styleId="divonlyName">
    <w:name w:val="div_onlyName"/>
    <w:basedOn w:val="div"/>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000000"/>
      </w:pBdr>
      <w:spacing w:line="0" w:lineRule="atLeast"/>
    </w:pPr>
    <w:rPr>
      <w:color w:val="000000"/>
      <w:sz w:val="0"/>
      <w:szCs w:val="0"/>
    </w:rPr>
  </w:style>
  <w:style w:type="paragraph" w:customStyle="1" w:styleId="divdocumentdivlowerborder">
    <w:name w:val="div_document_div_lowerborder"/>
    <w:basedOn w:val="Normal"/>
    <w:pPr>
      <w:pBdr>
        <w:bottom w:val="single" w:sz="24" w:space="0" w:color="000000"/>
      </w:pBdr>
      <w:spacing w:line="0" w:lineRule="atLeast"/>
    </w:pPr>
    <w:rPr>
      <w:color w:val="000000"/>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4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4"/>
      <w:szCs w:val="24"/>
    </w:rPr>
  </w:style>
  <w:style w:type="paragraph" w:customStyle="1" w:styleId="divdocumentsection">
    <w:name w:val="div_document_section"/>
    <w:basedOn w:val="Normal"/>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32"/>
      <w:szCs w:val="32"/>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paragraph" w:styleId="Header">
    <w:name w:val="header"/>
    <w:basedOn w:val="Normal"/>
    <w:link w:val="HeaderChar"/>
    <w:uiPriority w:val="99"/>
    <w:unhideWhenUsed/>
    <w:rsid w:val="00337D09"/>
    <w:pPr>
      <w:tabs>
        <w:tab w:val="center" w:pos="4680"/>
        <w:tab w:val="right" w:pos="9360"/>
      </w:tabs>
      <w:spacing w:line="240" w:lineRule="auto"/>
    </w:pPr>
  </w:style>
  <w:style w:type="character" w:customStyle="1" w:styleId="HeaderChar">
    <w:name w:val="Header Char"/>
    <w:basedOn w:val="DefaultParagraphFont"/>
    <w:link w:val="Header"/>
    <w:uiPriority w:val="99"/>
    <w:rsid w:val="00337D09"/>
    <w:rPr>
      <w:sz w:val="24"/>
      <w:szCs w:val="24"/>
    </w:rPr>
  </w:style>
  <w:style w:type="paragraph" w:styleId="Footer">
    <w:name w:val="footer"/>
    <w:basedOn w:val="Normal"/>
    <w:link w:val="FooterChar"/>
    <w:uiPriority w:val="99"/>
    <w:unhideWhenUsed/>
    <w:rsid w:val="00337D09"/>
    <w:pPr>
      <w:tabs>
        <w:tab w:val="center" w:pos="4680"/>
        <w:tab w:val="right" w:pos="9360"/>
      </w:tabs>
      <w:spacing w:line="240" w:lineRule="auto"/>
    </w:pPr>
  </w:style>
  <w:style w:type="character" w:customStyle="1" w:styleId="FooterChar">
    <w:name w:val="Footer Char"/>
    <w:basedOn w:val="DefaultParagraphFont"/>
    <w:link w:val="Footer"/>
    <w:uiPriority w:val="99"/>
    <w:rsid w:val="00337D09"/>
    <w:rPr>
      <w:sz w:val="24"/>
      <w:szCs w:val="24"/>
    </w:rPr>
  </w:style>
  <w:style w:type="character" w:customStyle="1" w:styleId="ui-provider">
    <w:name w:val="ui-provider"/>
    <w:basedOn w:val="DefaultParagraphFont"/>
    <w:rsid w:val="00C01482"/>
  </w:style>
  <w:style w:type="paragraph" w:customStyle="1" w:styleId="p1">
    <w:name w:val="p1"/>
    <w:basedOn w:val="Normal"/>
    <w:rsid w:val="00C05CD5"/>
    <w:pPr>
      <w:spacing w:line="240" w:lineRule="auto"/>
    </w:pPr>
    <w:rPr>
      <w:rFonts w:ascii="Helvetica" w:hAnsi="Helvetica"/>
      <w:color w:val="141413"/>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06861">
      <w:bodyDiv w:val="1"/>
      <w:marLeft w:val="0"/>
      <w:marRight w:val="0"/>
      <w:marTop w:val="0"/>
      <w:marBottom w:val="0"/>
      <w:divBdr>
        <w:top w:val="none" w:sz="0" w:space="0" w:color="auto"/>
        <w:left w:val="none" w:sz="0" w:space="0" w:color="auto"/>
        <w:bottom w:val="none" w:sz="0" w:space="0" w:color="auto"/>
        <w:right w:val="none" w:sz="0" w:space="0" w:color="auto"/>
      </w:divBdr>
    </w:div>
    <w:div w:id="1104423912">
      <w:bodyDiv w:val="1"/>
      <w:marLeft w:val="0"/>
      <w:marRight w:val="0"/>
      <w:marTop w:val="0"/>
      <w:marBottom w:val="0"/>
      <w:divBdr>
        <w:top w:val="none" w:sz="0" w:space="0" w:color="auto"/>
        <w:left w:val="none" w:sz="0" w:space="0" w:color="auto"/>
        <w:bottom w:val="none" w:sz="0" w:space="0" w:color="auto"/>
        <w:right w:val="none" w:sz="0" w:space="0" w:color="auto"/>
      </w:divBdr>
    </w:div>
    <w:div w:id="1617133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988</Words>
  <Characters>6196</Characters>
  <Application>Microsoft Office Word</Application>
  <DocSecurity>0</DocSecurity>
  <Lines>123</Lines>
  <Paragraphs>107</Paragraphs>
  <ScaleCrop>false</ScaleCrop>
  <HeadingPairs>
    <vt:vector size="2" baseType="variant">
      <vt:variant>
        <vt:lpstr>Title</vt:lpstr>
      </vt:variant>
      <vt:variant>
        <vt:i4>1</vt:i4>
      </vt:variant>
    </vt:vector>
  </HeadingPairs>
  <TitlesOfParts>
    <vt:vector size="1" baseType="lpstr">
      <vt:lpstr>Yeswanth Palle</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Yeswanth Palle</dc:title>
  <cp:lastModifiedBy>Palle, Yeswanth</cp:lastModifiedBy>
  <cp:revision>3</cp:revision>
  <dcterms:created xsi:type="dcterms:W3CDTF">2026-04-07T16:42:00Z</dcterms:created>
  <dcterms:modified xsi:type="dcterms:W3CDTF">2026-04-07T16:46:00Z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5bb3d8af-42f0-4db6-a406-a08f28427d36</vt:lpwstr>
  </property>
  <property fmtid="{D5CDD505-2E9C-101B-9397-08002B2CF9AE}" pid="3" name="x1ye=0">
    <vt:lpwstr>+FkAAB+LCAAAAAAABAAUmsWSg1AQRT+IBW5L3N3Z4S4h+NdPZjlVYcIL3feeUwkCQxyH8gjNCCwnwDRGoySOUDgCwzyGCXg/mAWEShaJTXNAEZBHdo3scLqhbQig70r1bvFJ80500IBIp8fyNs0nUmyiY10GC65Kn3hTxA4uO1+lIvFrPUBvild+osdewLqw8ywP59bEcqie/uJzMCFQAhqFO6YcpArCGKdVIkzH2dtzNbG6+w7pvgI8jreWxgW</vt:lpwstr>
  </property>
  <property fmtid="{D5CDD505-2E9C-101B-9397-08002B2CF9AE}" pid="4" name="x1ye=1">
    <vt:lpwstr>XDR1Hc3XCd29qsOPLSZWeAP0A79eVAlaEoLgaurbG7wJu8EIsIVAv3gC6WKrOYn08QVkIxSsjtCybjWNFUfWrDaOtYoGfiKmlUJlbcZRjPUmdLCCSdL8bQnYdi0euQeWFwexCjh++rsN1ykEyhmjdJzSx8tYqX1BNQCFXbFz/BKh4teb7aIyPm0/nR0uhsj1RxzAlv57HK/1aDVFWfi7kED7zCsRdZV3RK2JhDpcUzto3QjN+otQFI3arbZnJkl</vt:lpwstr>
  </property>
  <property fmtid="{D5CDD505-2E9C-101B-9397-08002B2CF9AE}" pid="5" name="x1ye=10">
    <vt:lpwstr>F74jpecaNh2lV/Y8jTiCEUULHLnuX/srcRUmj+RX6iO5k7xYxXU704CnNoChZADbQCDnRyB6VTTD0JmgaKJgi3EAktua3mPLbskmRmy298JxM6SVsJf0KhWoOG9nZEMk1XzUUbJqHODhEyFo0Oe154Gpvv5G3bN/wixhYnzT3qpb6mZXThm/K4SVg2HF7w2+T1wpjqe3Ymu14H2nr0WmbNkfesixL7LIBt+JKCILiOHINUuRVc7hxecocxKrxBh</vt:lpwstr>
  </property>
  <property fmtid="{D5CDD505-2E9C-101B-9397-08002B2CF9AE}" pid="6" name="x1ye=11">
    <vt:lpwstr>x4wrP5VdQKIZH15eiDBMcAFjc7bTTPHPb3byfUHUxgEetgI+S9Cvfo8jHkH8eGBsFkoXBW3HI2sVZbW09sYPfRUoOoyrx0q5jRrfHX27GgsR2kewAfv/LTVgJKhdhtLvcbA9kz2QYj8HiO68N6XDaih1Pjfymv8wThX2TMUlTs/pTxWVaWBilbpyqhFsd7sg2zRFHFntVZBzbqLr9CZloXNudjZpWJj6G6pboewmLq7YPF1bN7r8pu9fWY3sUYV</vt:lpwstr>
  </property>
  <property fmtid="{D5CDD505-2E9C-101B-9397-08002B2CF9AE}" pid="7" name="x1ye=12">
    <vt:lpwstr>ZhdwpvwWW2JrmTluugmynweq03PF05zFnwhnmXa2NKjjEqmlPpoL7rvsusdctFSWqOEEVcGm6EjmIXC+2beMzPRnE1vDidokPmpNAwoqX99bTGwZrtxicNDtpHbqIZXfk2wk8Zp2NiZKHx9CNm9D5m2bnDSmxZHJDk1GtyQh+IFuTwYBO6fEfjmUWcscP2UigdDqD0NHZdDby2f5oJj06JZqfU4C7lXE0zokS0YHdAi5jw+DrcovJkftbCgSCmO</vt:lpwstr>
  </property>
  <property fmtid="{D5CDD505-2E9C-101B-9397-08002B2CF9AE}" pid="8" name="x1ye=13">
    <vt:lpwstr>myLcWjb6kr/cCIo1CPOpbGJdxoVz12y3Hp0LHli+rVZauBcyC8CzuugIwGtzyGFPo2bRyHPl6QQ8metJXw/N7JT/VkkvCedidNa/kWhWFXh4Y1vnTIBjdKcOVy9ZbYZkmpLggO3XEP41OfpKgpay7OwS96NOiwJTLcycYl/r7Yb/bIobVGB0fjLRyHYQezmatIwbIGA308kZIHpJHDxEVJNc23CyAj/1wN6kLOSEO/CZk2MQul4zJXVR7jPN1fm</vt:lpwstr>
  </property>
  <property fmtid="{D5CDD505-2E9C-101B-9397-08002B2CF9AE}" pid="9" name="x1ye=14">
    <vt:lpwstr>8Fqfa7N2kGcp0ou/qaLTj5BvnHeQy3ZumhFqr9h3BUqRm7mr3+t+BkN1Qk0qiydSUjk6VavCvtLCzwV1BNTLTJDg6dlccm2YXt2Mu+1kg0xaA1Dgq20SnnMqdMZmPuIU8E/s61htoKv2LEjJuOJyAVaF94drsXsUs0+NrFOCRvlllW0wHm/RTkyFOl8W3lS57ya5XV2mM+h5+9AD+ZGLrYyAHDTcnkhVZWgEq2aBKGWOI1jEGl6XBdJhnpMFRmP</vt:lpwstr>
  </property>
  <property fmtid="{D5CDD505-2E9C-101B-9397-08002B2CF9AE}" pid="10" name="x1ye=15">
    <vt:lpwstr>IfspejaDTJhLcFo9bvgLBon8wqPuHUhAInfC1v315b9SQGuafKHLAH18nkQDwio8geQ8C+UqXdW5JAbiM0mBlgJGhCkCKZ8txMqUrej/CEPsJIwLgPUzCJ6p9LcZ14oQLHxG5W9ihcLd5KYQ20UODN8CXw2RIGYuzNPfnJALy0iidFa+bEb5fx7U5P0VMNiqU/PtEq9Fq8cJObTOE7rtz9+JF9F1b3BPpmamDzGRPTU/2o1kQQ6y7W6F1ckmqaV</vt:lpwstr>
  </property>
  <property fmtid="{D5CDD505-2E9C-101B-9397-08002B2CF9AE}" pid="11" name="x1ye=16">
    <vt:lpwstr>uB3xR7zFTT/9SWYdXDyzDDaTbDTx05F8QLLZ2+RXbwpXLol+6N8W/yIAJvCNJhRgVPoph2UIilqdxtUyW/C3Vh7zxwhYPCdQV/RPBQH5AMz+zJNCfGlwDktppuJ0lak7V1of9AMizDGmF7HS65bMOneeI37B9IBNATC4hTmicIdz9IIyRNtM365Cng4Sh+ZE9lRwKLS6vzgWRDl9MkD0OxomllMyJ8MrfF+IIpwEDS3hM27195eMV8pPBWFm+Ac</vt:lpwstr>
  </property>
  <property fmtid="{D5CDD505-2E9C-101B-9397-08002B2CF9AE}" pid="12" name="x1ye=17">
    <vt:lpwstr>hGnW64sdMqqIt0rPed+7rEM3zIiei8zz7AKo/pzgZlwlILnVzGNu7awlvC8dFDR8qpSp7pTQVOT3v47CWo7YLxFLQBgNRyUv2jRU8+CmhKdbO0iODbfey5RN7fl8bF1y3VFW/Yy8Sxc8UI0NP6u36hVe9G5TBY0x3reqXZwTbV1PMhdw7xn6YtyzxB8Ib/seyn7reDnj7rfOKZ6EGUe+FP+mIM8yPDkod/AY9pp0uGr3wUmbow7/Gp1bKYUeMsI</vt:lpwstr>
  </property>
  <property fmtid="{D5CDD505-2E9C-101B-9397-08002B2CF9AE}" pid="13" name="x1ye=18">
    <vt:lpwstr>LwZ4Zo1oqnlLhfIt1B/Od88WapRemF6bcAdMJkVg4/fDF1UIt0vwZxesVaj6viUIzZu7Yyq/sDeclOCidAV7sHSjZiYnVlINDBVij7/UWiOE84WMeM8eMJ0aF6ZMZWq935stA49BE6HAC1hgXy1wSPaiP8VdvDVeSWcxqHTQMi1lbbDcvKhKxUlfE/KUpgWPR8PHpkvr989H/kU3GuL1Ju5UTG6/5QgTcUxwRX4gWfbq62yj7Kqfqy7ocye78iC</vt:lpwstr>
  </property>
  <property fmtid="{D5CDD505-2E9C-101B-9397-08002B2CF9AE}" pid="14" name="x1ye=19">
    <vt:lpwstr>Y3kgO5qgSYpeLj2DQPCQlTsdBn/ceynjaKD3GynNqpwBxJS0LVcR7Z2FKr8F6oZ0n9EuYcnv/lI/lR3P7N23KwvKf79NHsM6G5/kyifhHVtn7CrRP1nR2KbZKq6QoYNPFaYuW7ul5SBpG/eS4zHt1+iifuBPTIMQbbRZAouRqYn2Z4gPt13jUxw2a8l73B0At7JKzXcNfWnTG8Yoe58+5fxIrAP756YgjmUti4g8j6B/rqzKUTtq80OzfEkNdy5</vt:lpwstr>
  </property>
  <property fmtid="{D5CDD505-2E9C-101B-9397-08002B2CF9AE}" pid="15" name="x1ye=2">
    <vt:lpwstr>6RnJchHeOkjXnQBwCUaI2xXnw/TypJEuq+pc6K5XHuVamF4299ydyStGTeeJJlFydOWmnSoydJ7HqGU/IzhmfXfAZoYaPI4VWmseDpkOg+0fEVt0wKCF0wuZzLl7IvMbkLCAp5qLpK6ggTFNqN1XvSw5+LoRsS16VVK8qJqxtM7HUQE4KWlmnWVmwFmxLIM2KxWYnJJ8tYNzVQyW8pLrVwd/M4v4LpJPRaFDIGomRLDi21Ukz0EeLtuLZM9FjlK</vt:lpwstr>
  </property>
  <property fmtid="{D5CDD505-2E9C-101B-9397-08002B2CF9AE}" pid="16" name="x1ye=20">
    <vt:lpwstr>IlPBEACtWlFle48DQ00tHJkqD7hilYQ+Pz3xem60PL71EAiobq/fEYMm9xp6qgvmnCjqCf2JFo+99K/5TZJ3XKz/9EVfVY80JTbkmxvh/Zi//sWfpEZ70o7Tfc6ela9dgdIervST+0MRih9Jj+GdNYA+Ql+qSs68mqamUF/+AG2EZ5Jpw6Djja7Bucxpu4beJkS3SRczkQJoeJcC5VNjqIb/Pfz+x6f6ugVpyMFkfSF2z5HTNNMt4Y/F72wzbGo</vt:lpwstr>
  </property>
  <property fmtid="{D5CDD505-2E9C-101B-9397-08002B2CF9AE}" pid="17" name="x1ye=21">
    <vt:lpwstr>177yAKCLdfuJrt0j9/iXgny5t2H236k8Thx9XVsevJt/OuEXQlWjqtf3kkPSV9G+XwmLVBKAehvxHPfQdy5SDOF0fGkd6hUuGOtNj9oj3a6MQStlC8B92d+j7QJccJVPBrqFx5jzGkntj10Q8fAgzYkXC/cjdBht/ue6QzG1AjZcRPhcs9Yre5/SjttgaSW1lQPa6fKmtjTIr3hqnhKFZZ0ZoPrFzLg39QLIH0Mg7Y7v1Tch5W+/9Uk497m0bUU</vt:lpwstr>
  </property>
  <property fmtid="{D5CDD505-2E9C-101B-9397-08002B2CF9AE}" pid="18" name="x1ye=22">
    <vt:lpwstr>cY/nBnBErXUCEQ44zuIH4ykWPcR6W1HIircaVzvaDZwcnFrT3rFGoDhzkble/DhjGpaxQ7ktl7CGwG1jH7jp0gjBIZoPoQx1Z96vHqCG5gt+Ubn4bgd7jXxpaOSZStkL2Mh9AiTB/Osr8Rwo/Ct+8mL0eDa+4P5UP34/jBxfZ0Dgd/uxHgZBoUiIQRR5vCfcpNemjq+PMpbLoGKSUz9tX9fv2acesGyp4vj0iKu6gYpJJC62nIrzrBvS1CadFYf</vt:lpwstr>
  </property>
  <property fmtid="{D5CDD505-2E9C-101B-9397-08002B2CF9AE}" pid="19" name="x1ye=23">
    <vt:lpwstr>K0VS7o/2X4Icg9tZaIlCEmLGPBAdGGx4ubGk5WSx8UQjBAiIRtBaAT+nuFW0eK4f8KtzS6urMIxVaJlmAnzfKrGM1yXxLq+W85s5wzDa94mSn7w2Jgzfea/6Bg0eP4hQpJ39mZTP6dbTpAx192MYQGXGSqMPyyDF5ThMHo2zCf1TiLIMMRW0g4HrpdQJxyklwg52wiSsGMGfQ1xGjov+DZD18+AjKFNSfNwQW0kPR+zjb0wDvlp4wP3ly9j2rXl</vt:lpwstr>
  </property>
  <property fmtid="{D5CDD505-2E9C-101B-9397-08002B2CF9AE}" pid="20" name="x1ye=24">
    <vt:lpwstr>r6x8WRZL1EBRTt7yOiWO3M7hbAef0E98rFdRFPaaeRpoMext2JUyUPrgu4tAi984Th7oYgU/fmXFeLomMNIOG9qTynWo/EB+/bPiBtp+5QpwfW1rg5pUhiORt/WDMV9+MuLkr3XukPbjvZteurQBb0QKd8gmBATIXgDCYIam46K60K4zc78yDAsmM6U4RbRfsVNfyDVY5SpzDIQmaS2aHl0bfiG/DTMf03kUg87CyZ74yIulEGpw3+9e4dqMR9K</vt:lpwstr>
  </property>
  <property fmtid="{D5CDD505-2E9C-101B-9397-08002B2CF9AE}" pid="21" name="x1ye=25">
    <vt:lpwstr>n5ic0KWnjx8XQ4Mc/HChsQ1BkGAEuyKs7uTcPuo0YaM1s9wJ/y0i8YtBVt2pcRy1v13ng/PcwvOv1KGvGaTkgciZeUBepD+9jE0k9YGLPQrb27RwQnV3GVUR6omnwlabbB0+0G8gdiunk7aJHko7KguzUNb/eCazhr7Ltjt5q41EfDKNwPu/IEC5dpMWPEOiB6xVr+8gZ3XQIxF/UHfR9U91s0f1SlxE5BWRZpSx5nJ2lR+NEZiFTgrSiy1LtPm</vt:lpwstr>
  </property>
  <property fmtid="{D5CDD505-2E9C-101B-9397-08002B2CF9AE}" pid="22" name="x1ye=26">
    <vt:lpwstr>agk/UtmfpKkeflsPEltNdq5+27znATQ0OiePPiVz4UintqkZalvx7TJlbfXQUaea/jTdh81ftxHeATgRN2td8uxuNxZRBdTKW5LMFMDhb8STySirpmLefn4oUIDaPuvgIbt+rGVgmTC8sxgOdXH1qkh01yhH68lEDXHrgoMndyRS6pMFaQT3w+RSKPReGZNZkjWJna5XfTyajZkMvyQoXarIKi/ZKCcjWZGIcMXOEg4OLBgVfsBV8xfXvh6nNaC</vt:lpwstr>
  </property>
  <property fmtid="{D5CDD505-2E9C-101B-9397-08002B2CF9AE}" pid="23" name="x1ye=27">
    <vt:lpwstr>5ORTEHjctxN27u/S734eULkzR22gdrNUF+d4uvCdwvxVO6fScgmluc25TgIM3p17r1emRk0msR21ClOnTGRGKCsGF2wEKoWuiZzyETSTm6BCH8I1oQWIsDh7adQhdyEvuU3rnYTMPYevIwgm/TcmZYJr+IQDKNLeiBzqQzmTrI8TTiV2O7o0LkpV0bk93BZZ4Z6mWHbkeKsO6RvXD6YCoZ+31OGIZLqqQoOhcX+SlUMly1+sdiJyWI1VcRVI6Ss</vt:lpwstr>
  </property>
  <property fmtid="{D5CDD505-2E9C-101B-9397-08002B2CF9AE}" pid="24" name="x1ye=28">
    <vt:lpwstr>xmKlzfWPEEyNdcm1xB9XDczezJj7Z7WoiHuW4KUu7kIhK+9Zs3/F05OJzy8HNvpu0adI5bMZUFHhZBnJJ7FgmtuYdqPI9hTidWZSKOR0MpRVtV2eoWg2FaRVFf2u8s0yevmoGyRx1L7wxozTvooZitvE/ZAKNssII9tYjJwJeYCfTF+zWJIHF64vtY4ZWdorrNrV0y7iV4rDWb3vnJUDeGSkbxCtS2hDog4DkgJLsJrOcXW4iX6A11253/1bsvO</vt:lpwstr>
  </property>
  <property fmtid="{D5CDD505-2E9C-101B-9397-08002B2CF9AE}" pid="25" name="x1ye=29">
    <vt:lpwstr>CeX1rF0H0Gx4GmxEIU7/HmXP3ouv4d6Umb5mVj7jw8UPNLepytEz3S8diKI4uSUHsnHY3T2zSoiGjhXV8RPrnAFwHbHFikN839dpWPT8nyHpxeF4ILUaDyT+/xr8N5UPg/YlsrJq/Cpg47+sO/UHvEPt1D7+5IQG3ss70OerSb1IdwQki3w2qo6D6ydAB55TUR5uwDyOFJ6+9xwe8O1RnujT8itG5uFlgaTMsBSLthA5k9lJ3BeH30ZgBSl5i6a</vt:lpwstr>
  </property>
  <property fmtid="{D5CDD505-2E9C-101B-9397-08002B2CF9AE}" pid="26" name="x1ye=3">
    <vt:lpwstr>ahTIDM9oGNHCFyUx9dRiC41+pOKi4e3uUmSG4Kje/eNTU/VebvjWs5raEjrrSDnbFzMrAC8mmwYqVTWEMutzBHQEdgA7QA7oRLPpEwsuWB9iLbLUUn+IlMlb+myEti2bcXFZruK6NXUtXPnk3DzXqxMd8fbHMKEuxRPsPoHOYDLmlF1tBQdVhOX+yJE4jCbyMAVmFcZnCUU1GEvGgwQY8sD6yAkg9hkKUavlBR4BfOpf9Dyor2MHfzWdOw5XbjL</vt:lpwstr>
  </property>
  <property fmtid="{D5CDD505-2E9C-101B-9397-08002B2CF9AE}" pid="27" name="x1ye=30">
    <vt:lpwstr>k2OdHFkGhVTa2s3ExllhPuQjBMBJFay+X9lKMjoJQ6DUIcAOin5n9IwSZ7FVB7Ag4we74A9haVEkkhKswpKNqjYs6sZaPRpwTu4so0Ve1wCHMMWCC3of7/fnAXWIv/TmXRGQg8BXupOb/p0iP+Xhf32O5MKORO0x3Brwhg7FdePocxxTUCIfzhUL2Dv6r6wInQ4a2OUC31+ATJIC18EMMvClgvilv0LiS90HxAxwWTAICV3jEmrNa2u3hmDKeFL</vt:lpwstr>
  </property>
  <property fmtid="{D5CDD505-2E9C-101B-9397-08002B2CF9AE}" pid="28" name="x1ye=31">
    <vt:lpwstr>/w00iXbxfDsVgssmHbrivYsv3OHLyrCgRxOFwOkO5J9jZMayRLGDF/Wo9IGrQaFtHopha5prnk+Pg3y1JNV/y5ksi9e/+r/mmi0R6FDI8LywEFVRPe3mh6ugYcE+NAOszqsA6biaMZY4Kr7UoZcouEU+kkSi/Ak3PGvhj0p2Js8TnSbhLqu8Nnmb9T03V3JxuLMPDJHQF0pDXxJjsUD69eOzgpRJiHtLa5zHC4Z1/WiveUY5NhDOJTy5M/6ek+2</vt:lpwstr>
  </property>
  <property fmtid="{D5CDD505-2E9C-101B-9397-08002B2CF9AE}" pid="29" name="x1ye=32">
    <vt:lpwstr>fMsfssdw+uvMU8XS6dZuOHw7+aSjYSphhYW53fQYnOu6QYkH9oemZFXLunEq0J63iGwBbe137ZAbBGxgNsR04UmEqv6A7ECvUYRkDeD2lqAnoibDOfFDLRB+OgPSFWMyHjs0Vr2z2lID/ZQZKrayX0h9MXqQW9URV+Btjw39Pvr2qOUsON4bs+yyzcvOwhFnOUNfyCdaeJjuCjs8L/TpBodTAQNy8NpXUFhSJv6VLsy8Enc5lKPFumWPBEMSyjL</vt:lpwstr>
  </property>
  <property fmtid="{D5CDD505-2E9C-101B-9397-08002B2CF9AE}" pid="30" name="x1ye=33">
    <vt:lpwstr>hmmjyiN7HZRwtSOvNUThYy2hQhi6uc5ZSrh92CidJqnrCgOjXOURolaaa86oV8iEIWH3weIt/+cV6BNRhyv37B826hZDlfbBbcwBXcsBuSBJ5T792/sghg7+pC5Wk4KhVJrF4ejwR1hLcsh7jWMqig1YfWGYQB6JgM0bvHy8PmlXYUBJZwuhbkQ0C4goGZ9nDH2oWtISpGLFlyjfi9lCzlN+ccWTw8iaVWPel6gUKsVReY9hV3K8xFthOkFmJ6Y</vt:lpwstr>
  </property>
  <property fmtid="{D5CDD505-2E9C-101B-9397-08002B2CF9AE}" pid="31" name="x1ye=34">
    <vt:lpwstr>6rFzEzz+CwSy/kw02LCj9jfa6YdfvI6AkT40Evg6Oro5tBy8LbEe1TGfnwEBx8rFvz6jkcLYBhf9gKnNeC+U6WWw+GJKNOsOaYok5yJjgx6b7fVB5C7DuxrM6bSkguG/dbDBXfxmLM4Uv0v2rLU89IRTtW3JTMFUvqx0vg+S/vANm4+jyV1fm3ATiq2UR5+V43pDpWZG4sNVldcqVNq6bUi4Z+ZexYObSdjkVvB3zCRCNu+sI4DHJtAsazyluBu</vt:lpwstr>
  </property>
  <property fmtid="{D5CDD505-2E9C-101B-9397-08002B2CF9AE}" pid="32" name="x1ye=35">
    <vt:lpwstr>YlGoIvORNQp8kAg3jxPR4cFPdIF5W4cu9xDxQVidToI4jggSqXiFiIEPHgStywATYe/5Cq97O6W3/Z711KUVwhI3LksQh+w7CI1XFXTWoqeC7FXmLTOLrRB7DLlRPVvIejguuqq+FTnjBXDbXFvSKF53GbL71PCR0AEqbv7BvPkfx2TSFCYhYwM5rAvcX9Oyb/N5w5DSZH49aZJ7i2Q2dpwx/AKcWIWW+yRC+dZzB4WZEyg5ov63wsCSwcVQG40</vt:lpwstr>
  </property>
  <property fmtid="{D5CDD505-2E9C-101B-9397-08002B2CF9AE}" pid="33" name="x1ye=36">
    <vt:lpwstr>d5HNDTVclHeCwNQWH7PApiBqhLZG9c5tKJhevKXv8P2LH/qLyr8/N1vrW3lgYviM31/5baugHD6T5WEPw0XMph9gTX4f40KXgNOiB29z3HDPn7H3Ui4zi88LHgDohRTEOplnFJCGVGkih81vgebOJjltZDYzJD5hCfp1ok4O5sJzD7zl7rUSKjHdfs3rodvee1dzecLjLy1pRfWAmcx1Qc+y6VWy0z1n2Sp3tK05Vo9y4Zj2741Pl4UDYbe7Qse</vt:lpwstr>
  </property>
  <property fmtid="{D5CDD505-2E9C-101B-9397-08002B2CF9AE}" pid="34" name="x1ye=37">
    <vt:lpwstr>4sROu20/0vY0SzKRaHZCD8cbD1gQES9025GgiQfTrsqYqnxvIwrJ8ABo6oj/GOVBFwtLDPdlEg7yM/CbU17VRd31+vEtONetjVc13x4TjTzz/ZiSXTcR1JYRZTnN4+hIz35LtdT4iYel+QLuohbHV7o6KJhDh6AWTl2x2QkhPIDsOwRAQOWCIN0cQWlxThuvYiKpFG51Nj9d+4hoxrFDpWqWvmll2HJrP1bGBWezyb/h+AiVVZE2C39TSiruZal</vt:lpwstr>
  </property>
  <property fmtid="{D5CDD505-2E9C-101B-9397-08002B2CF9AE}" pid="35" name="x1ye=38">
    <vt:lpwstr>lmf6lkaY7aRJNXLUnOHtP0UmSetQNCm8lHl8GaKn7M8w29wjG4qgAPjF5ZnwnH5VDsalFEEpnq4D5YhkNkWfgU3EB3MqHTbhrwPK6yB9AIDSufc4BEevfSFKej4LPSDlqjfho1DJVG/CDtL7ulPQkPQ/592f9fXqCRSo73CW8ZyHiJ7EkmmjnAuYX2BGpGFtNboe0zjgm2KFGDUPXhTv7C0Ao9Erg4H1HainAtVbwmRALDlXVMcJbHTuaxD+NUR</vt:lpwstr>
  </property>
  <property fmtid="{D5CDD505-2E9C-101B-9397-08002B2CF9AE}" pid="36" name="x1ye=39">
    <vt:lpwstr>5yj/O1EKJ1/pqKltepJV6hIQDvp+VYVdLo92d9CsSxj8Z4k4ctbdXKppsXYZ0u2L/OZ2CmxT+dl8SvuMexm9ra9cY9G/aRD3PLU/UbIyoGa9JMykgPQB3cj9AkvoPbjdciq1PBbE4+ILJvHGyOVdyjK4Ulm6W4hjzaIbCgitHGUTcIGJa9xkdcqDYyYwEOD9uwOFgalKGmiQJte0ZcWQpVBrrWE1aikH+2QVHYvFM5sYG7AtV8PzvpD6vvgVPUI</vt:lpwstr>
  </property>
  <property fmtid="{D5CDD505-2E9C-101B-9397-08002B2CF9AE}" pid="37" name="x1ye=4">
    <vt:lpwstr>ldGvHN51adUmET2xK7HmmuNnmU6MRZybap0lJSbi7yGK74AF+B7UCAfoj0oJlwea9ZCNDI4aEhFYSAAJ85Dcj2MlleiZi1AADPGkhkr1Gtj4xHSiI2VEQtbjOlfH5/Lgx5A1SG+9587KRSHRvhU8wX6LjiGM9Si5+Y1guyMlMut/ynIjshiIPoeRS0gGRzmUq+5FX3cvYfw3RlicL4fT2vC05JQTfBibhLWDHD9CDenAAFqvpUxK0Rl+qblPOmS</vt:lpwstr>
  </property>
  <property fmtid="{D5CDD505-2E9C-101B-9397-08002B2CF9AE}" pid="38" name="x1ye=40">
    <vt:lpwstr>vccLnHotz+a1tOuzSe+VTrOfvHxcHqtK4TlutYSsEN2GLadCXM7BZgr1IrXEtMTjGVp8bToL+MtVEWJSHCIA07CfUatfcYLJmHP3vsWEuTWJrGRRUxympN+bSftneaMy1NywsrVOvcvgMU7g9AxHsPyM+D50qAeQfomzgzxz2G9FJbTph0+cVXx9sPyEW2TqoiRc9PahNMUftPUbSD+/KDnyDX9hoZ2S/CVyJ494FJQV+PqwcWQibQb8cktyfte</vt:lpwstr>
  </property>
  <property fmtid="{D5CDD505-2E9C-101B-9397-08002B2CF9AE}" pid="39" name="x1ye=41">
    <vt:lpwstr>Vn69xfVws1d8EyyOz3UszyukPERYH/b0nwyhqSHZNUy+wq8fJyFiZcFUqzCSiYJySFMlekc4ejFrvPZIrurLltAPC1QDKrRDFgHw+uFvbqompdB0D00dUsV8Sg2GzjgQqkTyrwaLa2G+OMq73jaxxE3DONufizNjLnj+wk4vcF/3hIHQtqLj/jH3Zjh+46gO3TUd6r1aKu15zSsSnwciPr4DuytBPvlA9zgHPMDBwL3ww7Bfktq+ym5aAu/1dZc</vt:lpwstr>
  </property>
  <property fmtid="{D5CDD505-2E9C-101B-9397-08002B2CF9AE}" pid="40" name="x1ye=42">
    <vt:lpwstr>2HHUDAZ0Tob5F1IeW6iKPQWUJNxK1qrbiHKrnQVzo0Ioabh57FFaXdbhaNxGd7f6ttW5OiJz4Otznhq467RD6mJrpT3J2sNZu6ksOwNb/V1H/hPceQeaWHtxdGpvSi62nUZ3D54wfaS02+9WhMlv6aHMovKwr6YZFSYDh2ZnkJb9fBGHr9Vh8PFMMFp/oDEVVztQMR3jC1sVxFQSro3c+W7oDqOqrSf82YnAkrsvgYgRmL2sDJlqc9AuQfWGKDw</vt:lpwstr>
  </property>
  <property fmtid="{D5CDD505-2E9C-101B-9397-08002B2CF9AE}" pid="41" name="x1ye=43">
    <vt:lpwstr>2Rz8801kuHWN4OWgTx0hY8N52paBvwYFOoyxEJpJs8THriVrA2m85YALdqvAAOiALlPuJEI2Rk/FvA9wwgXTmWuPzlUfxyXSIZCZxRlu7R1taUJu0fHPyyy7COVjrG4HimpwU++qqI9KtE+sEOe7jwsYEls4XrROS6DiwUUrMo8ue30Jj8nNN4TEGa/M3zLCiRJKX5Xa3HkG82xY86IiUWN+PSKVnB3YU+lhIs5JE7oFUeiE7UDe/kY48DhfKXw</vt:lpwstr>
  </property>
  <property fmtid="{D5CDD505-2E9C-101B-9397-08002B2CF9AE}" pid="42" name="x1ye=44">
    <vt:lpwstr>mhKPzi5uYyBS3kcz9Q3PIf8+Uw09UTrojLbHT1NxnwZTEDyXOJ6P+yO6Eyj2C4iZkyxXo8X0s+O75iEwUfkn8bGuEV8oL9pim9hjxTGbFvIuam9S+HGHLEOfRLLz6mNIuHs+UbtesffltkIKJ38KponqcL2UpMmj6L0mR1hJPtuPrplRPCH6lPYOhfZsDdrA3kpk+L0rHNwCLFi0+lTw5rt6HSWYMVhEwKoAxH+CjTkqjmwlEJgKlmtYa3U7Q3x</vt:lpwstr>
  </property>
  <property fmtid="{D5CDD505-2E9C-101B-9397-08002B2CF9AE}" pid="43" name="x1ye=45">
    <vt:lpwstr>Va2corEIJb5Eu1Qm7rwV4kjdRJpmeRYjG/ONj7UGUWldokfSqyhcABh/P6LShgyNp8iQoXZ8xPkEzPli8nI4KP5mr4rAzLogG09LxGQV8lb41SS5CBzvBYvm3sO0G8+mMvt2Jz028b2LWFTJhP3QXIiE0P4t1+nH7xoX/WdVl02kvGvnNjW6kQBM/2kE/uU6WtQM+5DjmbBKHIMLI9MUf6Q+leQ9QBKzHdbsWP/PNtE61c3xJQRnc9NtLxKpBVR</vt:lpwstr>
  </property>
  <property fmtid="{D5CDD505-2E9C-101B-9397-08002B2CF9AE}" pid="44" name="x1ye=46">
    <vt:lpwstr>dnkmfNt7wkUlGrU3Vjn49VWy3cX1bSCe4F7fwQJ29PKiXyFKNtchCzadkcm6+2s1oXIQ87KL5QDwJxtb3r1nGXp4q5g8glJhjXlOL3qXSYJfX9mZw40NQNbGRM6W02uEaYoXBR4YOi+zXp25FpGtcsuTzNGoP7/XSX16UWTu6hTDFouHm0R4Cn/Hn5UZ1/o8gj277Oh+54OWJ3K/x5XXBUXPr6GPQF+6wY0SLv8zbtmb707enKYFSXkQRWaLbX3</vt:lpwstr>
  </property>
  <property fmtid="{D5CDD505-2E9C-101B-9397-08002B2CF9AE}" pid="45" name="x1ye=47">
    <vt:lpwstr>UtAYd6nbdBZO4wKrET0IcAiww1oE6khMm2Rwy4A7fXjGx6LaSlcvl17c30VWFEuOt8mcNIZ7tPvCRJfEsPOd738OGQkkvqEVPsEtmrtTUyyagTIBFWj1fZwj+xXp0+8kVx90cY0f5qX7Tjg830V3wcRSbPYSmrSzmsGq+G7HyLESRYSBHNaC/x4Yl4EBbLoFy8W0qiSBZrZZFQqKlHqyof2OFZGxygKkMnemjSXXMwmJZ3crjIJod+oZnqtxtnb</vt:lpwstr>
  </property>
  <property fmtid="{D5CDD505-2E9C-101B-9397-08002B2CF9AE}" pid="46" name="x1ye=48">
    <vt:lpwstr>fqhvUYABJNNlb5nWc64Metu25rbXIF0s6T6a1hik4y36KOs3b/5joTyrcVoO+TSui/+Y9djrPeSGNQUIcUCk768nhCX+CDhiucOtQFA+zBVASCjsfGjqnOltNT/rK9RHVeXDoCu3BLyXf1xVkZO4dvGlKAWksOG75YMX+ctsGUCpak4a9b0cuv/p8Tz+xvu+Mf+yn9/Cl9SFotaosyCKo+pVffSJKwic47mJimPxRuetkkpn2uojKIht7jNYWvP</vt:lpwstr>
  </property>
  <property fmtid="{D5CDD505-2E9C-101B-9397-08002B2CF9AE}" pid="47" name="x1ye=49">
    <vt:lpwstr>ttYqq4HWTd4JY21ZK7gVCAyAbSLTKs+23RoGLmg8Mk8xnuIBbUIdDZi5pmhroC9uxnDgkEgZfKsgkcHnVEf30FPgMxWZPvNurjvT0XRZIhjhi7NUxPICGjHQGkNFNRosqwJfwqbQ8VQElHLhEpl1gVyrNepjnoY8X7b0I8LQZBnrBH/SvLCkxfQmbjk/TvrsePbqsymdwE6O0gMAoAETSutGe4n613yuFquE4u/ru8t5iwSA++Eg7QhNKaYn7em</vt:lpwstr>
  </property>
  <property fmtid="{D5CDD505-2E9C-101B-9397-08002B2CF9AE}" pid="48" name="x1ye=5">
    <vt:lpwstr>FqKtSGadM+AwYgqTvO5c0xDf+ovteRtLFGc3W9BjW1h6v9nld1ZAH/pjiXTbPe/UkgQZbd14euRty0ATtgakICi500FtDA/L4FXJm3nyRoPeUVXX6tZZq9FLgpqfkW7Q35yN73chgfQ59OSAQAjm436V3LvkIfUo5DNfeOhmXPYEZo5AyjRTGFIbEIGkPCvHRhIwdSMWR2WVFw/cdbcBzt9164BHMsRgOIOMt6kCdl48EpDj71B+pIzWyhcgiMW</vt:lpwstr>
  </property>
  <property fmtid="{D5CDD505-2E9C-101B-9397-08002B2CF9AE}" pid="49" name="x1ye=50">
    <vt:lpwstr>7kZ8uQyD+50f7q+D6gtFKvk7/f8ZNR+FyLyrAWQk6aA+A69nWTRDT2NQ7WB5nt6CT/2lMf6TDUuU+SBqms4PyT9wWNmYdVGuxH3mjCbdmzLbmfMz0gGcCX4ZEKDQkSs2DtFQBKKrNKyQFVrVBSsfT1pckdqKmOiCv85MaPJPwMEx+oW5RucXMineTXj0ai1FhXh+9UJvzUW2z3oDLAS6IUQ7wa/J00pd9HCFMAIu/S7LGT9C0SS13OPlR4QB43I</vt:lpwstr>
  </property>
  <property fmtid="{D5CDD505-2E9C-101B-9397-08002B2CF9AE}" pid="50" name="x1ye=51">
    <vt:lpwstr>061leyhgwwz9gQlnsm7KDDrTJjvwkvUlF/y1zFB9oe4NAh8MP48bYd9fBTcm08Nn1Hrfj+dpiXj9/mVwYjq8vw1Pvk4edkBi5u6KKhWzk3VGp++yqM++eYqVvjt4fek/xk1X7aRh4ZHIjsg3MgLGf02qf4RlZgInvxX/LWPC79LoM+vsZI8XpTGU/1qRTio/4l4xocpKjblFWGoNvZTQUGrPhlBJih63O4x9Wot/c1PiX/OEem56zbepXIgr4EA</vt:lpwstr>
  </property>
  <property fmtid="{D5CDD505-2E9C-101B-9397-08002B2CF9AE}" pid="51" name="x1ye=52">
    <vt:lpwstr>govKCD3gTe7pZYLooAkzBOwA98PIiwix4esBusC7S9mbzK4fNTN5RSedT3eWK7VRq+w5Qh011B2swSJ6Hs29+CH9DOtNayvYfCZRi2392X3G8MV8dy2URWc2NXRj+BF/dQsryJd05phSv8Fi0xXULOkvThFIDCeextp63hz51+7qAm8gfgr0osWLXFDnGSJz4uBrpB+/FeRBu/boZy3Jkn3YAmqLuiNzDOaZeaxog2J5LecwuY1hjqkW7Ej4dfz</vt:lpwstr>
  </property>
  <property fmtid="{D5CDD505-2E9C-101B-9397-08002B2CF9AE}" pid="52" name="x1ye=53">
    <vt:lpwstr>ZbyLdNYDzmNXGFhahoeyukz7ojh3kqwqXvxOzZ8ysioRcy+8u352kmjibsqadcVwbAUOCaHKE3Ot5qfK5b3AmASdXdKjIHFvHxQa7HyJFwuNAW00Lb7oDq41df0AI/2Ca7irHuR/qxYyWfuKpD8O0i6l51yjzW4qNXtY5enY9fEuDtGJMyYNAThesl9VYGKhWZrW9DKtSLP7S8HR1KyLOw5BtlK2Mz4L7GpDPRqv22jSEz0pdns3wXLyNDHUaNw</vt:lpwstr>
  </property>
  <property fmtid="{D5CDD505-2E9C-101B-9397-08002B2CF9AE}" pid="53" name="x1ye=54">
    <vt:lpwstr>SCgF24SkBqiSdFx1dhQMsFP6V+NdyYLOUIXxEPWnhwkU2+h9X1zScvUOvBuOdX7UFJ+JA8g6AxqxbEFb8bfIbzB/8K8QnHzlz3COizvlx9SijvLzsSuOSpvNMQ3cW/9aQdBBx+Oo+88OI+gZYbgsHEOpph3kIk8Kk3Q/7wzYHJHiul2XTSKtQQe/Qc2khaUTGyqB4AaTLNFCkY5Y7eLcI+74D8qSyM1eUuitewqZnPOLavhe6XoNUgPmp4KRNOh</vt:lpwstr>
  </property>
  <property fmtid="{D5CDD505-2E9C-101B-9397-08002B2CF9AE}" pid="54" name="x1ye=55">
    <vt:lpwstr>LpEfuv7/s4S+gtSVLfDbyfH68/nBQzdm0NvQE47I6GTOgQ7Itr8kLgkmtpmNsmSpYpyYPT0BM+XE1kRuhQakL8a/TqWeJwnzHQxndOthCuwpt4JtiXFQ6WU4VNNc3/gcfwKvnmJ0kcAG78q3DngaxIFdHhW5fQ0R3y1Pu+hT9KWxGuv7OZKSVi5pV/3GluiHN3GKj74ZfSGwSko51wYuuzmDQH0+YveABwjIErQX1RFQODqcl2LbMS5VrVQebPa</vt:lpwstr>
  </property>
  <property fmtid="{D5CDD505-2E9C-101B-9397-08002B2CF9AE}" pid="55" name="x1ye=56">
    <vt:lpwstr>IN8OA3m6rNCp8tHBCVNz2ABQ71chX+G04hgWa8dslvJBbmC6w6e+LB6i9ztVaoj1l5DbNdiPOGZzZ19iGST+EmLwaMVTB0xVNfN+1evb1U/yW+tkhAPZZNwZU1v5wMWP2tWcBAqgjEApGAMiJMK5xnf3FxpgwMgAVH+CkXHda//W9a8s2p9CBYWCBGqozfSv/SMDW28h2VqSLVEKygmHwKvuC0rbgepruGfTAbCjO4lM6Q9OI+JwFuKOeGoCwF6</vt:lpwstr>
  </property>
  <property fmtid="{D5CDD505-2E9C-101B-9397-08002B2CF9AE}" pid="56" name="x1ye=57">
    <vt:lpwstr>TWIdgsTUim5fRcqZZF4pZXWv5DlJf/y4141kMZ28K8EbxEbTyH1NFIYVTrNoubIogLm7bGHoj0Uyxt/UqxKqwRVfTON9WP0DczFaF+bIZEDiUBw0LcidXU9lIkjoKjvY7AhNwBatWtmDX3BPVf0JbQxfImFyWHdGQCNEAhclzVqu720Y8L8212ADZEiK6VxB5dWyRYXglNuUZ0g++ZhNfvr4atnptIhYrSvv7cwPaZ2H0TXa6CRQ/MgTeEB5rGb</vt:lpwstr>
  </property>
  <property fmtid="{D5CDD505-2E9C-101B-9397-08002B2CF9AE}" pid="57" name="x1ye=58">
    <vt:lpwstr>bya+xx8FgVM933FBW6ulJhZ9IU+H46X4f8iG2mlunN1WzBDQ40RoN+zO2Rgnk+TIB2/ZSN8XnXD/Sw7+kJW+4S8Kdtj93kxXCB3jP0/i1QjJRsng6ah9OehWauhrnW4HG53sIoOg96m9Dy/2+wRHll5HuzPZyxAWFnRAyx1epyP5a16HvJ0HxdWBGySzQLg9T40zf87rear0pmgg5raxhUPOx4GeewyCfH1DgvxRa9EsCFr/plGSEYmrZX9y9tx</vt:lpwstr>
  </property>
  <property fmtid="{D5CDD505-2E9C-101B-9397-08002B2CF9AE}" pid="58" name="x1ye=59">
    <vt:lpwstr>yG/LAoSYban5e8o89KHuDZkLRMB8U2vdTkZJaOvHmAc715iKExtjoUPm7YWNW+jCKZm+yMRPolrTAKsrA0PhmWogB9SKzcUOLhy8KrPhytsSqvsMbXYtay5B7CQlCkMtDm/X6uTBiYlc6Z5l5GtIwqPWO//u9cSJQOExmu/9oztAWJFqUNAL/qDEmGygyScu2JKuGqea59211qiQgKE2kZ39chUaEcO+D29826WB9chVD3F3WXarhKQo9nxiu0g</vt:lpwstr>
  </property>
  <property fmtid="{D5CDD505-2E9C-101B-9397-08002B2CF9AE}" pid="59" name="x1ye=6">
    <vt:lpwstr>SgIvLHBYokuH7PzIN6484PLxnnW3SpzTHetmzLmwOrcSmhsiJAeH0fmZLntSZAbrZ88VszNxOYT89z300nMsPYoHbjlfYV9PY36Dhbc9y6wL4UhMQrlj4fRnyCGhZK2wzOQJJPPErvPdSVDTyuCvf3BiFr862TPzcUSsGoqJIiqHfnDmQEC0DVIh6ASxihBz5bC3B6sjmrVc3f83B71r8RiQq+uoHelNHcIV9E61jnHhLZd9g99im1Xr/T5q72s</vt:lpwstr>
  </property>
  <property fmtid="{D5CDD505-2E9C-101B-9397-08002B2CF9AE}" pid="60" name="x1ye=60">
    <vt:lpwstr>mrPMZnhn6+unyxldHuCt4Sir1KIeGzJDGLZ1nEHMmUp26XTP/pqamAGs8toYO0wx3cwTDgcgv34L3E2HcUIn7AiZcZ8M5ZBQ4akxtsXeEmQbY5qP51+a8PkNNT9dySTiMtG8mERLnfcgvth7ZgHbRDFhoXx1C4V/brUsMp4MYiG6YqBIQpA54DeSQHGSG1NB4FY4829eUgaZhkmA4RYuAUxuduDLsh6LEsPMClAQTlOpwlG05jujTEzz5TZJ27w</vt:lpwstr>
  </property>
  <property fmtid="{D5CDD505-2E9C-101B-9397-08002B2CF9AE}" pid="61" name="x1ye=61">
    <vt:lpwstr>Kub731y973bzStehWDy2LToT0+5Io5bJIQ/qY2/V9fIvHPwcqXqbraSLMP2kcKfwyK7aXPV1qCgzegPiwJclYH9rPHarjEC2bET6yq1lZh8M/GJ5pPjNMi/62apQpxZgPwY/Bvv0N6HQl6r++2rHuwjUzPOFI3INO39rz45XI9qWsc1rixxYL85gqJ0yp5qg9/26O40jkw2tEu3KL19Q6wf8RmIWjFgPQVezvDJmSbqerp07RCd0JL2M2pKlIbC</vt:lpwstr>
  </property>
  <property fmtid="{D5CDD505-2E9C-101B-9397-08002B2CF9AE}" pid="62" name="x1ye=62">
    <vt:lpwstr>sp7GJ+tewHZV94BNyQ8pBo4iBY2C1ewt9H/THpPmz608M/MmaB73svHJEFSmVxkiSJjmfxL3V8U6nwleSEmCG+J7IomnoXIygyyIQG3RBfFq5HdtURGDvRmwyUAhkedOpX+FA5fJ1NPNZCNxQr3QKSpcXD+KQfwpdHeHizICSeOmXlEGfnHgQFuxNg/HO1LaSabxpMyzOU2B1O4xHQP3HuYM2jzU1cVeXDb0QOUHil9Fq2WD/g1rsgt+LdM1f2U</vt:lpwstr>
  </property>
  <property fmtid="{D5CDD505-2E9C-101B-9397-08002B2CF9AE}" pid="63" name="x1ye=63">
    <vt:lpwstr>x421qqWHMuH/9vRrVKA9Fv52laFbNDxgf1Le9MPVYaOAXbefu02Y9Un/iZRiN9iT/5YrPISmmMLR7Qb98MOcmt0MvX90DpyhKt7gEk337cU7NjuGcNMT6wV1DSnkTAqZNhXj4APSz3mo698B2FR4ckCycgnPUcEM1SnDyhBCmyLmIrR8HgKMWkfJ6TJZm4OauH0s17riqlRctoimgeoX5jut/4joojqu3bEvBE6gaA6OhyaWb/0LwwycogDjBRT</vt:lpwstr>
  </property>
  <property fmtid="{D5CDD505-2E9C-101B-9397-08002B2CF9AE}" pid="64" name="x1ye=64">
    <vt:lpwstr>M6qQcH4gFdGWNZbLjLc7Psl9YKCj3h1apmo1sS3Lma2MlMv7lgmwfjx0L7TSowNkYC/NuCRw8nqzDRIbRl0Vf7Rl+G0J1mnAvIDhSdoI7q+JqrDmBnA/Lunm+BxeMsawhZK+QhnEpCuT0O1tUj4d7/nN7U8/rdCp/4iyXAwPeHj0Nhfykz9StbvZxO3KPZMpnJOZGIX6jPNS5i0SDJSNi+0kMNRc+iWduDRWmRPuV8Ii+dacplKFSOGcUT6jLfs</vt:lpwstr>
  </property>
  <property fmtid="{D5CDD505-2E9C-101B-9397-08002B2CF9AE}" pid="65" name="x1ye=65">
    <vt:lpwstr>pZtV3SpIjGmKgAVkrkk97bDzL14FeBFnrMW7zybaVrJaLwweegBlQKYKqrRccJeME/+9G9sfCAEUaPgOY0D+22zClx9yX+kSrYc6xr+RVUrZZ78FMOif1KKdfgflmQBggBOz23uM00zfilLX6GtprWsoGkGlq4w4MHj0Vk1wQCXCm3GXSOXD1myMp1mAjXmPoRB/qQJ42CXDE8HqbQFyGYFInmdYh+SyL0olGAyo4fvoFUhIIz7AlgaEx3O2vV+</vt:lpwstr>
  </property>
  <property fmtid="{D5CDD505-2E9C-101B-9397-08002B2CF9AE}" pid="66" name="x1ye=66">
    <vt:lpwstr>VIEmQv6iazGVxdFvoY78UMDH5OYkTEcxPPTMqGFur4bo8eON7apNLVIwelVWeoy5InowX3CEp0CsBfXrkerPRcXv7ooZmntJ4QqAEpSHXIW4q9X2mHAcRV2HYi37pUlDzEbA9MRKNrm0ZVvKq2gyBS3lDyzTAcg684m+sOyAGIwTRtZWOYKxogSasZ9Yv4nu5fBWeR7CoUANEFMcBt8AdYcCfYLLi7r/7zVkCFm+4+p4q6k6oxWKEV0UcN8+uW1</vt:lpwstr>
  </property>
  <property fmtid="{D5CDD505-2E9C-101B-9397-08002B2CF9AE}" pid="67" name="x1ye=67">
    <vt:lpwstr>wRIgEl8kCOEF1xhmcnQscG2b4UH6NjHXW5QA+h8+Gyb7EtSzO/Hs/aDnG7wG5DU51gjqmCed3RGybQej6PT5Q/usgmo5TqinFa0L+6LlFXJMtLvtzobuLlYBcxcF1qmJoZXAFTZKhZlOHCjAs/uUn4d855oOJjquXvw7bZQiBB0sBdpZWy5byufgGdKxFIacHN+xVrZbGHgv2ZrXJvkXzCq21LSJRsF+T/+kaUYDvr9Nx2cIsIPcK5esJuAzB/q</vt:lpwstr>
  </property>
  <property fmtid="{D5CDD505-2E9C-101B-9397-08002B2CF9AE}" pid="68" name="x1ye=68">
    <vt:lpwstr>86UsAbcLKG9vljLfKKE0UAVmhRcK8dU1TlCWdaF8TLgNpyMbUUx5SODQNH+nTEZ4XXgi7TQh3vh9bq//gWYGfGAJhoAWUlil1dG7MbO2p2bDSOqhW2UU4HSAf7E/mKyBOumyQZWxAwQ3nYBXaCBdjpX0TsQKx+LiRKVhXyZPk1viYQl9BcKub34ZColZpzlpzEat9ta0uImWCN8tcJ+CFiDiiin9g3bab50DoUzj1Qzl3I/PyRkxukHSrSzh6ol</vt:lpwstr>
  </property>
  <property fmtid="{D5CDD505-2E9C-101B-9397-08002B2CF9AE}" pid="69" name="x1ye=69">
    <vt:lpwstr>KyT6C+DXOhXFexw+PYnchhMNVp0Rs/wDL72OlnQGg5ihBXO2fPvuL6rb05rbvztSbfbxGeCs4nhBrN4DD+dlhavoDVuJWUcWCf58ZweAwRXSfjcn8eX34x2KUwrYfXuVVt2sj84tFgjHMNNwSKaN83BNwkso+z6CBPtmQJd26E5imD6v4eZ7TRHL7W4rGaYkSOYU4DJxOxN4yKGog0dMN6ZP71CFqBqPK/JrsWiugrErFNM1VINij1J50354/ji</vt:lpwstr>
  </property>
  <property fmtid="{D5CDD505-2E9C-101B-9397-08002B2CF9AE}" pid="70" name="x1ye=7">
    <vt:lpwstr>aosghVHZ75hBZxslBumjB8ZwTTEmZJNGlt7sAMm0WsZvLVSfG3644QiC5wFkZg4C5c6gPmaQxoK59V9jHurLCO0umrsPuzXXOGmmZxgSNIGWkhjzpugsz5DbHn2InH0gAjCS9MTYdkymT3NpflFo+a2LXn9B536EPb0ZRDxa57Wp0ZhspWZIIncC2kBV6W25TlIr5bIeFhkQKyZrAkbwVJkaWFyw4FQ17BKDg8uWud8sip+Ofzxy5b9QLe2bQLA</vt:lpwstr>
  </property>
  <property fmtid="{D5CDD505-2E9C-101B-9397-08002B2CF9AE}" pid="71" name="x1ye=70">
    <vt:lpwstr>q791V8nMNlvPLIAIoxzFcuRt8Z2/h1ASBWAlxQxgjtk1mBcqfT2zty7KXOPtWJ1YAZnYTykx4svD0HW40iFU1/Na1O4WQZOFE3PnWFDZL72euGx6We+jYlHpgjqTpNEBUwh4x02pl0W6WcxsfVNmlduzKWSYE5LaI/fwiJbhK+ZbQMvcwIvWaNfdlgsrpuH6QOLAwW6oC0pOarNflSvQR9knpw/zYTDAl/CZwWyzCPckwmR9dvZNNmV0jZNstnk</vt:lpwstr>
  </property>
  <property fmtid="{D5CDD505-2E9C-101B-9397-08002B2CF9AE}" pid="72" name="x1ye=71">
    <vt:lpwstr>W5+H6fgl6tQ9Bzs4QT3kLH3ULsj5R07gOyarZIunv9y7aW0YuT+JB3KDIfasxwVvz9H1htSr4gkNPfC+tx0sH9Cet2ICbE5/6VKRHS/aMssBDWe9MfWmbzVhV4SXgTlm/1S0CyQ5+53M3SXku8D0sxeC7bFjJuFY0FsQB8ireyiUy/XyDbDtXdvlofdSAnP6sQfczMbV1rDiWRVgUTxa8aNLPai5fHCdaAYX/CD89zz9wYa+PWxDV0jWlfubElW</vt:lpwstr>
  </property>
  <property fmtid="{D5CDD505-2E9C-101B-9397-08002B2CF9AE}" pid="73" name="x1ye=72">
    <vt:lpwstr>kQOFn2oP0VVxZsYzxxSMa0pZfqWNKW14XmS4p4+qmD3GfvjbYLKu3NAT4q56KgBjxp9fuyHS2r1mQAbzGV9wjHvHjOHRiacR0BJXYzc8sPL5IP80r2GkhvlUOp4kfhX8FG/ezSafcipTvYcTIJrEhUZwCBjnjGsuh0736s+tg6BceEQio1gWiAwvLVckFR503mIAc8ADuDTxPQhJsrnRC2BkQyy1M9MP8VgKHrw94G5iy4tlJrKaKbuGzREfpKN</vt:lpwstr>
  </property>
  <property fmtid="{D5CDD505-2E9C-101B-9397-08002B2CF9AE}" pid="74" name="x1ye=73">
    <vt:lpwstr>7HnuP6nvj3LNIms9QbiuTKLFec/9i3qGm4v4tSrmg/N/uKSisxfVYjEIq7HgSlP1kzJwdDj7tQMDNHBvs97eq2nOwD2kofVDuggIE0XsP5eH7rr8CqxfK/TtZ7nBrLUWJ5gf5fQ5ej7Ul1mfo1yEz2B5JKa56gw3nmQC4S3Q4oNNpBcQOFYdwqfDro9AWRZA98Dp2mo1DlWi+MG7oHIEa5Tz7ldcN0oPufg42eKKWPERzKB9Ql4xlCAf2eci5MX</vt:lpwstr>
  </property>
  <property fmtid="{D5CDD505-2E9C-101B-9397-08002B2CF9AE}" pid="75" name="x1ye=74">
    <vt:lpwstr>e183/eKLjwo5J1aFoboHpae/p8pdBzou54QCgZrYhvpx5sG2QmsuP3qCLVj9ncRXLvBOOXtY2q87CT+geO+YI9SKwKHZ8vm7M/zyJs78pxIKqkl6e2+1mjJUpf9tk1gDUvJ3hVLfU54cq3kv03c6cIhAKbFawc6HF4TQJxjadESCzsm0So/ghcGcysanz8441JG9iu4zonlGu+NbiOb0zyrWwxfXeEiwM4WQcQiQFWJLcHMzc/ZIWQt14+IJghL</vt:lpwstr>
  </property>
  <property fmtid="{D5CDD505-2E9C-101B-9397-08002B2CF9AE}" pid="76" name="x1ye=75">
    <vt:lpwstr>ohQ82mWOT311tT2lj8e1QLQe964U/AtpERNcb9q87Y42IRoElzlPlNQnFamykmricKH4fwePuZtB430muX3cMghw50cMVdICi5JQMxkNaLQu4bPzeno+TibdKyg1wUz0z/1sSKXnjE1Snvs77GPM4/EU4768nCjM6DlzVB3eY5afeif9x8+M5GRXbInx55h4zXdWEx5QETJ4QdQ3a927HJjCBHwE2cJIwdIMH2Rr/KM8kW7W6ppiD/CNdBIe3D1</vt:lpwstr>
  </property>
  <property fmtid="{D5CDD505-2E9C-101B-9397-08002B2CF9AE}" pid="77" name="x1ye=76">
    <vt:lpwstr>hCHTMoP2uAUMgpJU85TtJHjc+EFAyAJ7vk5CJfcKDU+2PmNfnyeiv1hCVyU0yycwaujwI0naS41kyTjtpCUw4eWoE4sxZrApSiCaq+M0oPE6r1uDGH4mQSb6+XS00bWRr0dlctVSzqEnlJHipOsSn+WPsUenO+pnjjgM8NlUMz5XZtpFL/mlU8L+a8SYmTk21SOmwUVzohGZk7fO9BE80hQcVO+a43LdL+ZcVGyPhKonjwCYhxGkq8bUiyFjPY3</vt:lpwstr>
  </property>
  <property fmtid="{D5CDD505-2E9C-101B-9397-08002B2CF9AE}" pid="78" name="x1ye=77">
    <vt:lpwstr>uVydUnpHBRLlJkGYxU89mLBKV81xUsR7QWUV+Bq8t4OibvdMCu50SMQyk3lj/MUadPk6Z0uBXQZCg0ezNyljNsCCR8CI1wsCScgucFVFN31zcLvHog88JRESPW3/546pd23BwVEtTSl0RHxn2DfNFaWxIORqCk4D1OZw47XQkNjvPyU9fni5YFQRYW5nVkxzKLzuk8FZZ3cAqlv0gCF6dKdT4u7X037GC+OoK99tkWv6XQohyrLqFjM13gWLKgI</vt:lpwstr>
  </property>
  <property fmtid="{D5CDD505-2E9C-101B-9397-08002B2CF9AE}" pid="79" name="x1ye=78">
    <vt:lpwstr>M79z5m1TsBBUtK2LweoanYCbPbKCGi0EezSBAQeI6pnx4WlgrzsfvlOTeGXQwPf6HG2Puqy/Cbp9TmJ+5B3/Wbr83l7ftTG9uUWu2NRT3kcKwPpPEsIoQwHPnY3QlbRKGpIfHNXe1+lEZXp7pCqbX0QS0BeaauPl6owT2ei7ktfN7lgLaOarBTcsMfb/rt5Y8mLblP3VqFkjluMc2M2oCArkQTS+IEwnzR7MvzUPwTd0HwWNBhsJTxkxSAobbWl</vt:lpwstr>
  </property>
  <property fmtid="{D5CDD505-2E9C-101B-9397-08002B2CF9AE}" pid="80" name="x1ye=79">
    <vt:lpwstr>FAI/W8YWvgEieWPBzSSJt1draARmaaY3VAJQvKPxbOIgNkK9IstrNcZRBXicYy0S2Ibm/QdLpBTvBCWqyqxwRF4sU/tKtaIhXoogtie25UGNXSm87IBaA64T4bmY8/26E16bCihhCKDZHSTXOv0cjo9octpvZ/Gt3vhWZxC7Db70TruRxdfkJnV66HvcUVgmW/C1UJ3byXaGZAEGwruxVdvZscH9MvHZsVrfhYWu4DBVNDaA+BFhYfT8/40N1mF</vt:lpwstr>
  </property>
  <property fmtid="{D5CDD505-2E9C-101B-9397-08002B2CF9AE}" pid="81" name="x1ye=8">
    <vt:lpwstr>08Uv1YzG6UEWvHjcScYETBGw2PyOhe1akGS/91RhSJQdpr9ml3yvh2N7JVwApPzUScPJHK9ty8utfrbaiDbMMrQkxIwh1Vz4zPXM4d344O4Z4MkUcdhB6r3m+O9QGYgqzPw8PRkdrrZhfey4oHMuA0LePjgdiyx/ArC6IlOkBjZQ+m1Grdpu4mG7jUHPz+UrV7dPnNpzLnVnTNfGavVOlhgxKy4rFH1A1RhJdR19fy/5ex9nEUHEGZda0N+nhT+</vt:lpwstr>
  </property>
  <property fmtid="{D5CDD505-2E9C-101B-9397-08002B2CF9AE}" pid="82" name="x1ye=80">
    <vt:lpwstr>4e/is/qCFcOmw8NbC42MeFW1+eGl/7BcPpXNAIKvm2EhFQgFY4uv7E/eJoaCn6yW5IVCjbiooJt08u72y9aZOM/Khh8E/bOXC7VL4TQH3r0jCLp+3TtRpbHTfnPG+bJb9B0yHYOk3eyw8QQgiQqd+mCUz6N80kEW1wkhy3C9Tq6Lg3t6/J+6vPEQ3I3wZYEALrv6DrQNLTddprubXwcCpq2UF0eA1Nc8AQvUp4FSDQ9LfsaCfQM4qfbDk5Zpp4I</vt:lpwstr>
  </property>
  <property fmtid="{D5CDD505-2E9C-101B-9397-08002B2CF9AE}" pid="83" name="x1ye=81">
    <vt:lpwstr>RSr2d8x/vhQQ4dK2FfK7iW33cLI8WeGmjvZ+hiVldyqPtz0moBxGejPzoeBb5SscwpeLtrAECLg9J2MKPSmulUFhlEUI59Gx08wvMN+SNxBVHB3xcWnjLuCG7p2ysqKc54i3RYwAtcPLrq4AnhoNcD4hhhnrPpD0g5KJSB4Gwy1+d7qxW9knWidWlFbid9fUedB0j2NLwE+jYEjwk6QlKvaUzG7qmyEjeTHZzVN4Ge6rDR3+SJP8xadQfs9avtX</vt:lpwstr>
  </property>
  <property fmtid="{D5CDD505-2E9C-101B-9397-08002B2CF9AE}" pid="84" name="x1ye=82">
    <vt:lpwstr>sLXgBwxW6ff59MGtznBd/i47kjNWcGCbrC6syWtJ9d/4E3MOvI0isabtsyYJz0GCbn7HsIvFPosCgposgsBZhKMiddcBKCVELufF8pLZD73tkL5SbaoYDtSeUkq0NRENbpGAIkGk2CBzQU85jPXaqxArACCYSEvUgKPtge1miLY0sxFW3DhDfzZpHsRUbYNXUF3ff7C6kwdfPYhFbEuQY47BBlOkSf59kMfN3KtdHvxtInHWEtPk/eFGk0KiqZz</vt:lpwstr>
  </property>
  <property fmtid="{D5CDD505-2E9C-101B-9397-08002B2CF9AE}" pid="85" name="x1ye=83">
    <vt:lpwstr>tQ4q+sSr/oqTxEOLaGHKlSNPqjjztedBtU/AIu2RL4/3xBSxLGDLTJwZ0+0g0N1Nwxl7eTmR5aL7JgPolrqj5cb57fJ7kkQc6U1xD32qgJVMO3bssCc60++DQJWzA8nZo9EDZSUsJmUN4yY4A9GigpmJdg9WGnfKJb07kAPL/skBvj8Zfpk0ByyA6UPrXefKaX/Lt8jjHFjOxf+2Hs8f6dJt0ly+1hyv+0Efl6azHLlkHfLWBVjWBeAv1jGGGdy</vt:lpwstr>
  </property>
  <property fmtid="{D5CDD505-2E9C-101B-9397-08002B2CF9AE}" pid="86" name="x1ye=84">
    <vt:lpwstr>4NPjTa3P26MpNJ12FbTGxjErMuSfY5n5GM5HAZ41KlmWFAdonh1WT/5Zbw254oGKTdZGF1ESW+cn6DCVpDdhEesJgUdt6yfttPgJgQ9ZREs1/s4cfEysuaFNwn5VkMXsqAhNe9epUXZCwiaq5Ip6/+6vjXGEUa7WPmy0IF2M0eFtdx5bMSmVtYFIHDaWtpwySTCeQJQGsUY+/0bFJl9v9SWz/Jb4xDG+2h6ksE4sgo4xQpkv4zXnFJnoJqqKABf</vt:lpwstr>
  </property>
  <property fmtid="{D5CDD505-2E9C-101B-9397-08002B2CF9AE}" pid="87" name="x1ye=85">
    <vt:lpwstr>LCfnR4ydZLw4sfQOsqTack+5WoH1NKGR/J4XrVNz6lT5LYgIqC2wN45GZchmvPrTn5Ts6INXCwkfQx68oEQu2XetdU8J5cZF3B/qgdCxcKuv6w5ZPpkg/UYDdwfCyeIE1sJD0TKdcDy5L5JmZ39Lm1iOisqEmcYmXI1C73z2mnGMzHpRjaTtjI8No13X3PlWxdQDbcAbRNIXzBWrCt8lM6ezvly0lZ/DsAKeVXytFqMhSA0TE1VhIqtaHnALCFy</vt:lpwstr>
  </property>
  <property fmtid="{D5CDD505-2E9C-101B-9397-08002B2CF9AE}" pid="88" name="x1ye=86">
    <vt:lpwstr>Tr70sSxo6Ak2UsP1SUqI2zl2M8E7x206ofEwoYlR9kQFIiOmuEcJSvGnZh13amOY8nwwgglPiKgf1YB33V7UKskD1hasNIeAlICJ5NHRwJitfxDuc44YbOJwFij9l5SsPwM8lBBJAo3u0ctQ0Ox7825h7Mb5JNILo/dLYyQjv3lQZmv3CJSDOkcufUq+/mJViF3NEyuzygR5HvPtCWJWx6dRnLbOUTVKSk5ovajcV3GuA+4YtGDAvlbJPqzDp5A</vt:lpwstr>
  </property>
  <property fmtid="{D5CDD505-2E9C-101B-9397-08002B2CF9AE}" pid="89" name="x1ye=87">
    <vt:lpwstr>fbe77BfnJK8hzdT/xLtTwnW/IncwOA7mEHWr793GKdg0iNLy+9EZ2sVJauXlJUEXorsmazus6j7br0LtoFkAOFcHHC//nifrccr+zCnE4YQT8iOVTnDCZeO2vGzbCZ+/ovLxV1aHbJNIbJSsequKm35r6DIYqtlRpYEWGLn+aBMOQSMgIJ9BC7qXSsb6FKOUliFac8C+G6kwWNkwOULBhKo+TrrVuNGckMabbL0d/EMrd4vjQXk+jI4KADwE9/0</vt:lpwstr>
  </property>
  <property fmtid="{D5CDD505-2E9C-101B-9397-08002B2CF9AE}" pid="90" name="x1ye=88">
    <vt:lpwstr>2KyqDru/RAmHZpxeVVNlyW6QznTvsd3z32D4CPQaIPv5KuO7wCOuXH6DIrNe6Vf/PuRFiGSPauMNFjdc5hfIpPcoJpQumOLvIrSlI5M6WWlJjAOQWljAZZxMncbxk8R4q/nN6gISNN6L48pQwMhWJlwUvO3iC5hczTzQnZ/KBUe6VTN+9avfyjKPk7vcvpzyrh2xXNyuO/lihM15Jcw0hY4cdchpfPcKAtmukPBKeSsUsZtdaKKSiTRb16maCWG</vt:lpwstr>
  </property>
  <property fmtid="{D5CDD505-2E9C-101B-9397-08002B2CF9AE}" pid="91" name="x1ye=89">
    <vt:lpwstr>jJJOAgR+LzbqjPclK8GqJvnyqRlHLQCwFDpgUs5t5NR6bJbG0pLjBRgOr/GrPnQ8dFHaaSTlsYixln9Pu23URiVVG35dhzCGk10ZfchgXehhrUNIDz8M3sS9X3YtIczwI59du/sq75BmPM+mDvgNfa0e0NHAGWZLMFWb54q6ihB3QOWDO4Pwt2me9XKxZ7p3w0JOcyFTJXJGgr5XCDnTzucCVsDquj5mfW+YDz+W1klf5nS+0Nz1LxoBVLXqWs2</vt:lpwstr>
  </property>
  <property fmtid="{D5CDD505-2E9C-101B-9397-08002B2CF9AE}" pid="92" name="x1ye=9">
    <vt:lpwstr>VRTrcUMx5fG8WEZEaQNNk27fB+atmGSqFUfNazIgMICuVQOEZfkkWko6Pa9iTOM2/DhiH+A4KI82wGXiRcAa8HtvFt0AfNShDG0AsGniTVT8LByxBzsFINE7ZkolbQKqw5a5xDKnLpyIii4VRNz8bu1QQeGsueQiCo39MjXEW3tQFeLXsz+FWgB9cVlUiFsAi9RB/xY/tpEfVnUc9n9VYY6aGHRVSHZgo0HKRay+QzTGb/9rJmHch/XoezxWj87</vt:lpwstr>
  </property>
  <property fmtid="{D5CDD505-2E9C-101B-9397-08002B2CF9AE}" pid="93" name="x1ye=90">
    <vt:lpwstr>ZPHfq9sbqxIvFhL34/dvOHcDmva3tyggkFQg+EBWB0mHYW7wtmZyjYJyVzO4nrqkWF8G/nkWWxFFNv1aqLhZtDv+Fsq2gYd8jDfWusY3d2+TR6tzCSXgXBVnV3CHq3kMrkwc4U+ph4YXNvsZ9UYb859D6xS+eYC3KDeA+5dFuLzSSJ47b3hoHLcLUvk5Sv7uj2He/ayim9O0zRo6zwh3A00qvFDEiphfuRP4BbfOrAidUbRW4sei7KBb86wcmYO</vt:lpwstr>
  </property>
  <property fmtid="{D5CDD505-2E9C-101B-9397-08002B2CF9AE}" pid="94" name="x1ye=91">
    <vt:lpwstr>FWulqiin5y66HymKa3Zjh8wjg+r0uJZYRbSA13VbJCtRKhgk3AT/iIM/TqW17+xToWD0MAyDa7z37//DkQRSfhZAAA=</vt:lpwstr>
  </property>
</Properties>
</file>